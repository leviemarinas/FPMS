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r>
        <w:rPr>
          <w:rFonts w:ascii="Arial" w:hAnsi="Arial" w:cs="Arial"/>
          <w:sz w:val="24"/>
          <w:szCs w:val="24"/>
        </w:rPr>
        <w:t>Polytechnic University of the Philippines</w:t>
      </w:r>
    </w:p>
    <w:p w:rsidR="00DE06CC" w:rsidRPr="00CD366C" w:rsidRDefault="00DE06CC" w:rsidP="00C83944">
      <w:pPr>
        <w:spacing w:line="360" w:lineRule="auto"/>
        <w:jc w:val="center"/>
        <w:rPr>
          <w:rFonts w:ascii="Arial" w:hAnsi="Arial" w:cs="Arial"/>
          <w:b/>
          <w:sz w:val="24"/>
          <w:szCs w:val="24"/>
        </w:rPr>
      </w:pPr>
      <w:r w:rsidRPr="00CD366C">
        <w:rPr>
          <w:rFonts w:ascii="Arial" w:hAnsi="Arial" w:cs="Arial"/>
          <w:b/>
          <w:sz w:val="24"/>
          <w:szCs w:val="24"/>
        </w:rPr>
        <w:t>COLLEGE OF COMPUTER AND INFORMATION SCIENCES</w:t>
      </w:r>
    </w:p>
    <w:p w:rsidR="00DE06CC" w:rsidRDefault="00DE06CC" w:rsidP="00C83944">
      <w:pPr>
        <w:spacing w:line="360" w:lineRule="auto"/>
        <w:jc w:val="center"/>
        <w:rPr>
          <w:rFonts w:ascii="Arial" w:hAnsi="Arial" w:cs="Arial"/>
          <w:sz w:val="24"/>
          <w:szCs w:val="24"/>
        </w:rPr>
      </w:pPr>
      <w:r>
        <w:rPr>
          <w:rFonts w:ascii="Arial" w:hAnsi="Arial" w:cs="Arial"/>
          <w:sz w:val="24"/>
          <w:szCs w:val="24"/>
        </w:rPr>
        <w:t>A. Mabini Campus, Sta. Mesa, Manila</w:t>
      </w:r>
    </w:p>
    <w:p w:rsidR="00DE06CC" w:rsidRDefault="00DE06CC" w:rsidP="00C83944">
      <w:pPr>
        <w:spacing w:line="360" w:lineRule="auto"/>
        <w:jc w:val="center"/>
        <w:rPr>
          <w:rFonts w:ascii="Arial" w:hAnsi="Arial" w:cs="Arial"/>
          <w:sz w:val="24"/>
          <w:szCs w:val="24"/>
        </w:rPr>
      </w:pPr>
    </w:p>
    <w:p w:rsidR="00DE06CC" w:rsidRDefault="00DE06CC" w:rsidP="00E20250">
      <w:pPr>
        <w:spacing w:line="360" w:lineRule="auto"/>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Pr="00871CF6" w:rsidRDefault="00871CF6" w:rsidP="00C83944">
      <w:pPr>
        <w:spacing w:line="360" w:lineRule="auto"/>
        <w:jc w:val="center"/>
        <w:rPr>
          <w:rFonts w:ascii="Arial" w:hAnsi="Arial" w:cs="Arial"/>
          <w:b/>
          <w:sz w:val="32"/>
          <w:szCs w:val="24"/>
        </w:rPr>
      </w:pPr>
      <w:r>
        <w:rPr>
          <w:rFonts w:ascii="Arial" w:hAnsi="Arial" w:cs="Arial"/>
          <w:b/>
          <w:sz w:val="32"/>
          <w:szCs w:val="24"/>
        </w:rPr>
        <w:t xml:space="preserve">FPMS: </w:t>
      </w:r>
      <w:r w:rsidRPr="00871CF6">
        <w:rPr>
          <w:rFonts w:ascii="Arial" w:hAnsi="Arial" w:cs="Arial"/>
          <w:b/>
          <w:sz w:val="32"/>
          <w:szCs w:val="24"/>
        </w:rPr>
        <w:t>Faculty Performance Monitoring System</w:t>
      </w:r>
    </w:p>
    <w:p w:rsidR="00871CF6" w:rsidRDefault="00871CF6" w:rsidP="00C83944">
      <w:pPr>
        <w:spacing w:line="360" w:lineRule="auto"/>
        <w:jc w:val="center"/>
        <w:rPr>
          <w:rFonts w:ascii="Arial" w:hAnsi="Arial" w:cs="Arial"/>
          <w:b/>
          <w:sz w:val="24"/>
          <w:szCs w:val="24"/>
        </w:rPr>
      </w:pPr>
    </w:p>
    <w:p w:rsidR="00DE06CC" w:rsidRDefault="00DE06CC" w:rsidP="001A10DD">
      <w:pPr>
        <w:spacing w:line="276" w:lineRule="auto"/>
        <w:jc w:val="center"/>
        <w:rPr>
          <w:rFonts w:ascii="Arial" w:hAnsi="Arial" w:cs="Arial"/>
          <w:sz w:val="24"/>
          <w:szCs w:val="24"/>
        </w:rPr>
      </w:pPr>
      <w:r w:rsidRPr="00CD366C">
        <w:rPr>
          <w:rFonts w:ascii="Arial" w:hAnsi="Arial" w:cs="Arial"/>
          <w:sz w:val="24"/>
          <w:szCs w:val="24"/>
        </w:rPr>
        <w:t>In partial</w:t>
      </w:r>
      <w:r>
        <w:rPr>
          <w:rFonts w:ascii="Arial" w:hAnsi="Arial" w:cs="Arial"/>
          <w:sz w:val="24"/>
          <w:szCs w:val="24"/>
        </w:rPr>
        <w:t xml:space="preserve"> fulfillment of the requirements for the course</w:t>
      </w:r>
      <w:r w:rsidR="001A10DD">
        <w:rPr>
          <w:rFonts w:ascii="Arial" w:hAnsi="Arial" w:cs="Arial"/>
          <w:sz w:val="24"/>
          <w:szCs w:val="24"/>
        </w:rPr>
        <w:t>s:</w:t>
      </w:r>
    </w:p>
    <w:p w:rsidR="00DE06CC" w:rsidRDefault="001A10DD" w:rsidP="001A10DD">
      <w:pPr>
        <w:spacing w:line="276" w:lineRule="auto"/>
        <w:jc w:val="center"/>
        <w:rPr>
          <w:rFonts w:ascii="Arial" w:hAnsi="Arial" w:cs="Arial"/>
          <w:b/>
          <w:sz w:val="24"/>
          <w:szCs w:val="24"/>
        </w:rPr>
      </w:pPr>
      <w:r>
        <w:rPr>
          <w:rFonts w:ascii="Arial" w:hAnsi="Arial" w:cs="Arial"/>
          <w:b/>
          <w:sz w:val="24"/>
          <w:szCs w:val="24"/>
        </w:rPr>
        <w:t>COMP 2113 – ADVANCED PROGRAMMING</w:t>
      </w:r>
    </w:p>
    <w:p w:rsidR="001A10DD" w:rsidRDefault="001A10DD" w:rsidP="001A10DD">
      <w:pPr>
        <w:spacing w:line="276" w:lineRule="auto"/>
        <w:jc w:val="center"/>
        <w:rPr>
          <w:rFonts w:ascii="Arial" w:hAnsi="Arial" w:cs="Arial"/>
          <w:b/>
          <w:sz w:val="24"/>
          <w:szCs w:val="24"/>
        </w:rPr>
      </w:pPr>
      <w:r>
        <w:rPr>
          <w:rFonts w:ascii="Arial" w:hAnsi="Arial" w:cs="Arial"/>
          <w:b/>
          <w:sz w:val="24"/>
          <w:szCs w:val="24"/>
        </w:rPr>
        <w:t>COMP 4023 – DATABASE ADMINISTRATION</w:t>
      </w:r>
    </w:p>
    <w:p w:rsidR="001A10DD" w:rsidRDefault="001A10DD" w:rsidP="001A10DD">
      <w:pPr>
        <w:spacing w:line="276" w:lineRule="auto"/>
        <w:jc w:val="center"/>
        <w:rPr>
          <w:rFonts w:ascii="Arial" w:hAnsi="Arial" w:cs="Arial"/>
          <w:b/>
          <w:sz w:val="24"/>
          <w:szCs w:val="24"/>
        </w:rPr>
      </w:pPr>
      <w:r>
        <w:rPr>
          <w:rFonts w:ascii="Arial" w:hAnsi="Arial" w:cs="Arial"/>
          <w:b/>
          <w:sz w:val="24"/>
          <w:szCs w:val="24"/>
        </w:rPr>
        <w:t>INTE 3033 – DATABASE MANAGEMENT SYSTEMS 2</w:t>
      </w:r>
    </w:p>
    <w:p w:rsidR="00DE06CC" w:rsidRDefault="00DE06CC" w:rsidP="00C83944">
      <w:pPr>
        <w:spacing w:line="360" w:lineRule="auto"/>
        <w:jc w:val="center"/>
        <w:rPr>
          <w:rFonts w:ascii="Arial" w:hAnsi="Arial" w:cs="Arial"/>
          <w:b/>
          <w:sz w:val="24"/>
          <w:szCs w:val="24"/>
        </w:rPr>
      </w:pPr>
    </w:p>
    <w:p w:rsidR="00DE06CC" w:rsidRDefault="00DE06CC" w:rsidP="00871CF6">
      <w:pPr>
        <w:spacing w:line="360" w:lineRule="auto"/>
        <w:rPr>
          <w:rFonts w:ascii="Arial" w:hAnsi="Arial" w:cs="Arial"/>
          <w:b/>
          <w:sz w:val="24"/>
          <w:szCs w:val="24"/>
        </w:rPr>
      </w:pPr>
    </w:p>
    <w:p w:rsidR="00E20250" w:rsidRPr="00871CF6" w:rsidRDefault="00E20250" w:rsidP="00E20250">
      <w:pPr>
        <w:spacing w:line="360" w:lineRule="auto"/>
        <w:jc w:val="center"/>
        <w:rPr>
          <w:rFonts w:ascii="Arial" w:hAnsi="Arial" w:cs="Arial"/>
          <w:sz w:val="24"/>
          <w:szCs w:val="24"/>
        </w:rPr>
      </w:pPr>
      <w:r w:rsidRPr="00871CF6">
        <w:rPr>
          <w:rFonts w:ascii="Arial" w:hAnsi="Arial" w:cs="Arial"/>
          <w:sz w:val="24"/>
          <w:szCs w:val="24"/>
        </w:rPr>
        <w:t>Cadena, John Homer A.</w:t>
      </w:r>
    </w:p>
    <w:p w:rsidR="00E20250" w:rsidRPr="00871CF6" w:rsidRDefault="00E20250" w:rsidP="00E20250">
      <w:pPr>
        <w:spacing w:line="360" w:lineRule="auto"/>
        <w:jc w:val="center"/>
        <w:rPr>
          <w:rFonts w:ascii="Arial" w:hAnsi="Arial" w:cs="Arial"/>
          <w:sz w:val="24"/>
          <w:szCs w:val="24"/>
        </w:rPr>
      </w:pPr>
      <w:r w:rsidRPr="00871CF6">
        <w:rPr>
          <w:rFonts w:ascii="Arial" w:hAnsi="Arial" w:cs="Arial"/>
          <w:sz w:val="24"/>
          <w:szCs w:val="24"/>
        </w:rPr>
        <w:t>Malto, Emmanuel Reign O.</w:t>
      </w:r>
    </w:p>
    <w:p w:rsidR="00E20250" w:rsidRPr="00871CF6" w:rsidRDefault="00E20250" w:rsidP="00E20250">
      <w:pPr>
        <w:spacing w:line="360" w:lineRule="auto"/>
        <w:jc w:val="center"/>
        <w:rPr>
          <w:rFonts w:ascii="Arial" w:hAnsi="Arial" w:cs="Arial"/>
          <w:sz w:val="24"/>
          <w:szCs w:val="24"/>
        </w:rPr>
      </w:pPr>
      <w:r w:rsidRPr="00871CF6">
        <w:rPr>
          <w:rFonts w:ascii="Arial" w:hAnsi="Arial" w:cs="Arial"/>
          <w:sz w:val="24"/>
          <w:szCs w:val="24"/>
        </w:rPr>
        <w:t>Mariñas, Levie Anne T.</w:t>
      </w:r>
    </w:p>
    <w:p w:rsidR="00E20250" w:rsidRPr="00871CF6" w:rsidRDefault="00E20250" w:rsidP="00E20250">
      <w:pPr>
        <w:spacing w:line="360" w:lineRule="auto"/>
        <w:jc w:val="center"/>
        <w:rPr>
          <w:rFonts w:ascii="Arial" w:hAnsi="Arial" w:cs="Arial"/>
          <w:sz w:val="24"/>
          <w:szCs w:val="24"/>
        </w:rPr>
      </w:pPr>
      <w:r w:rsidRPr="00871CF6">
        <w:rPr>
          <w:rFonts w:ascii="Arial" w:hAnsi="Arial" w:cs="Arial"/>
          <w:sz w:val="24"/>
          <w:szCs w:val="24"/>
        </w:rPr>
        <w:t>Pagaduan, John Carlos E.</w:t>
      </w:r>
    </w:p>
    <w:p w:rsidR="00E20250" w:rsidRPr="00871CF6" w:rsidRDefault="00E20250" w:rsidP="00E20250">
      <w:pPr>
        <w:spacing w:line="360" w:lineRule="auto"/>
        <w:jc w:val="center"/>
        <w:rPr>
          <w:rFonts w:ascii="Arial" w:hAnsi="Arial" w:cs="Arial"/>
          <w:sz w:val="24"/>
          <w:szCs w:val="24"/>
        </w:rPr>
      </w:pPr>
      <w:r w:rsidRPr="00871CF6">
        <w:rPr>
          <w:rFonts w:ascii="Arial" w:hAnsi="Arial" w:cs="Arial"/>
          <w:sz w:val="24"/>
          <w:szCs w:val="24"/>
        </w:rPr>
        <w:t>Tolentino, Ben Hur Adrian Raphael G.</w:t>
      </w:r>
    </w:p>
    <w:p w:rsidR="00E20250" w:rsidRDefault="00DE06CC" w:rsidP="00C83944">
      <w:pPr>
        <w:spacing w:line="360" w:lineRule="auto"/>
        <w:jc w:val="center"/>
        <w:rPr>
          <w:rFonts w:ascii="Arial" w:hAnsi="Arial" w:cs="Arial"/>
          <w:sz w:val="24"/>
          <w:szCs w:val="24"/>
        </w:rPr>
      </w:pPr>
      <w:r w:rsidRPr="00E20250">
        <w:rPr>
          <w:rFonts w:ascii="Arial" w:hAnsi="Arial" w:cs="Arial"/>
          <w:sz w:val="24"/>
          <w:szCs w:val="24"/>
        </w:rPr>
        <w:t>Proponents</w:t>
      </w:r>
    </w:p>
    <w:p w:rsidR="00DE06CC" w:rsidRDefault="00DE06CC"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E20250" w:rsidRDefault="00E20250" w:rsidP="00C83944">
      <w:pPr>
        <w:spacing w:line="360" w:lineRule="auto"/>
        <w:jc w:val="center"/>
        <w:rPr>
          <w:rFonts w:ascii="Arial" w:hAnsi="Arial" w:cs="Arial"/>
          <w:sz w:val="24"/>
          <w:szCs w:val="24"/>
        </w:rPr>
      </w:pPr>
    </w:p>
    <w:p w:rsidR="00E20250" w:rsidRDefault="00E20250" w:rsidP="00C83944">
      <w:pPr>
        <w:spacing w:line="360" w:lineRule="auto"/>
        <w:jc w:val="center"/>
        <w:rPr>
          <w:rFonts w:ascii="Arial" w:hAnsi="Arial" w:cs="Arial"/>
          <w:sz w:val="24"/>
          <w:szCs w:val="24"/>
        </w:rPr>
      </w:pPr>
    </w:p>
    <w:p w:rsidR="00DE06CC" w:rsidRDefault="00DE06CC" w:rsidP="00C83944">
      <w:pPr>
        <w:spacing w:line="360" w:lineRule="auto"/>
        <w:jc w:val="center"/>
        <w:rPr>
          <w:rFonts w:ascii="Arial" w:hAnsi="Arial" w:cs="Arial"/>
          <w:sz w:val="24"/>
          <w:szCs w:val="24"/>
        </w:rPr>
      </w:pPr>
    </w:p>
    <w:p w:rsidR="00DE06CC" w:rsidRPr="00871CF6" w:rsidRDefault="00AE0E5A" w:rsidP="00C83944">
      <w:pPr>
        <w:spacing w:line="360" w:lineRule="auto"/>
        <w:jc w:val="center"/>
        <w:rPr>
          <w:rFonts w:ascii="Arial" w:hAnsi="Arial" w:cs="Arial"/>
          <w:sz w:val="24"/>
          <w:szCs w:val="24"/>
        </w:rPr>
      </w:pPr>
      <w:r>
        <w:rPr>
          <w:rFonts w:ascii="Arial" w:hAnsi="Arial" w:cs="Arial"/>
          <w:sz w:val="24"/>
          <w:szCs w:val="24"/>
        </w:rPr>
        <w:t>October 20</w:t>
      </w:r>
      <w:r w:rsidR="00871CF6">
        <w:rPr>
          <w:rFonts w:ascii="Arial" w:hAnsi="Arial" w:cs="Arial"/>
          <w:sz w:val="24"/>
          <w:szCs w:val="24"/>
        </w:rPr>
        <w:t>, 2017</w:t>
      </w:r>
    </w:p>
    <w:p w:rsidR="00DE06CC" w:rsidRDefault="00DE06CC" w:rsidP="00C83944">
      <w:pPr>
        <w:spacing w:line="360" w:lineRule="auto"/>
        <w:jc w:val="center"/>
        <w:rPr>
          <w:rFonts w:ascii="Arial" w:hAnsi="Arial" w:cs="Arial"/>
          <w:i/>
          <w:sz w:val="24"/>
          <w:szCs w:val="24"/>
        </w:rPr>
      </w:pPr>
    </w:p>
    <w:p w:rsidR="00DE06CC" w:rsidRDefault="00DE06CC" w:rsidP="00C83944">
      <w:pPr>
        <w:spacing w:line="360" w:lineRule="auto"/>
        <w:jc w:val="center"/>
        <w:rPr>
          <w:rFonts w:ascii="Arial" w:hAnsi="Arial" w:cs="Arial"/>
          <w:b/>
          <w:sz w:val="28"/>
          <w:szCs w:val="24"/>
        </w:rPr>
      </w:pPr>
    </w:p>
    <w:p w:rsidR="00FC4794" w:rsidRDefault="00FC4794" w:rsidP="00871CF6">
      <w:pPr>
        <w:spacing w:line="360" w:lineRule="auto"/>
        <w:rPr>
          <w:rFonts w:ascii="Arial" w:hAnsi="Arial" w:cs="Arial"/>
          <w:b/>
          <w:sz w:val="28"/>
          <w:szCs w:val="24"/>
        </w:rPr>
      </w:pPr>
    </w:p>
    <w:p w:rsidR="00DE06CC" w:rsidRPr="00D008B1" w:rsidRDefault="00DE06CC" w:rsidP="00C83944">
      <w:pPr>
        <w:spacing w:line="360" w:lineRule="auto"/>
        <w:jc w:val="center"/>
        <w:rPr>
          <w:rFonts w:ascii="Arial" w:hAnsi="Arial" w:cs="Arial"/>
          <w:b/>
          <w:sz w:val="28"/>
          <w:szCs w:val="24"/>
        </w:rPr>
      </w:pPr>
      <w:r w:rsidRPr="00D008B1">
        <w:rPr>
          <w:rFonts w:ascii="Arial" w:hAnsi="Arial" w:cs="Arial"/>
          <w:b/>
          <w:sz w:val="28"/>
          <w:szCs w:val="24"/>
        </w:rPr>
        <w:t>Executive Summary</w:t>
      </w:r>
    </w:p>
    <w:p w:rsidR="00DE06CC" w:rsidRDefault="00DE06CC" w:rsidP="00C83944">
      <w:pPr>
        <w:spacing w:line="360" w:lineRule="auto"/>
        <w:jc w:val="center"/>
        <w:rPr>
          <w:rFonts w:ascii="Arial" w:hAnsi="Arial" w:cs="Arial"/>
          <w:sz w:val="24"/>
          <w:szCs w:val="24"/>
        </w:rPr>
      </w:pPr>
    </w:p>
    <w:p w:rsidR="007F0BCE" w:rsidRDefault="007F0BCE" w:rsidP="00C83944">
      <w:pPr>
        <w:spacing w:line="360" w:lineRule="auto"/>
        <w:jc w:val="both"/>
        <w:rPr>
          <w:rFonts w:ascii="Arial" w:hAnsi="Arial" w:cs="Arial"/>
          <w:sz w:val="24"/>
          <w:szCs w:val="24"/>
        </w:rPr>
      </w:pPr>
      <w:r>
        <w:rPr>
          <w:rFonts w:ascii="Arial" w:hAnsi="Arial" w:cs="Arial"/>
          <w:sz w:val="24"/>
          <w:szCs w:val="24"/>
        </w:rPr>
        <w:tab/>
        <w:t>The</w:t>
      </w:r>
      <w:r w:rsidR="00850369">
        <w:rPr>
          <w:rFonts w:ascii="Arial" w:hAnsi="Arial" w:cs="Arial"/>
          <w:sz w:val="24"/>
          <w:szCs w:val="24"/>
        </w:rPr>
        <w:t xml:space="preserve"> Faculty Performance Monitoring System</w:t>
      </w:r>
      <w:r>
        <w:rPr>
          <w:rFonts w:ascii="Arial" w:hAnsi="Arial" w:cs="Arial"/>
          <w:sz w:val="24"/>
          <w:szCs w:val="24"/>
        </w:rPr>
        <w:t xml:space="preserve"> (</w:t>
      </w:r>
      <w:r w:rsidR="00850369">
        <w:rPr>
          <w:rFonts w:ascii="Arial" w:hAnsi="Arial" w:cs="Arial"/>
          <w:sz w:val="24"/>
          <w:szCs w:val="24"/>
        </w:rPr>
        <w:t>FPMS</w:t>
      </w:r>
      <w:r>
        <w:rPr>
          <w:rFonts w:ascii="Arial" w:hAnsi="Arial" w:cs="Arial"/>
          <w:sz w:val="24"/>
          <w:szCs w:val="24"/>
        </w:rPr>
        <w:t>) is an information system made by the students of Polytechnic University of the Philippines (PUP).</w:t>
      </w:r>
      <w:r w:rsidR="00850369">
        <w:rPr>
          <w:rFonts w:ascii="Arial" w:hAnsi="Arial" w:cs="Arial"/>
          <w:sz w:val="24"/>
          <w:szCs w:val="24"/>
        </w:rPr>
        <w:t xml:space="preserve"> </w:t>
      </w:r>
      <w:r w:rsidR="00771049">
        <w:rPr>
          <w:rFonts w:ascii="Arial" w:hAnsi="Arial" w:cs="Arial"/>
          <w:sz w:val="24"/>
          <w:szCs w:val="24"/>
        </w:rPr>
        <w:t>FPMS regulates</w:t>
      </w:r>
      <w:r w:rsidR="00850369">
        <w:rPr>
          <w:rFonts w:ascii="Arial" w:hAnsi="Arial" w:cs="Arial"/>
          <w:sz w:val="24"/>
          <w:szCs w:val="24"/>
        </w:rPr>
        <w:t xml:space="preserve"> the records</w:t>
      </w:r>
      <w:r w:rsidR="004F3BD7">
        <w:rPr>
          <w:rFonts w:ascii="Arial" w:hAnsi="Arial" w:cs="Arial"/>
          <w:sz w:val="24"/>
          <w:szCs w:val="24"/>
        </w:rPr>
        <w:t xml:space="preserve"> of those professors who submitted</w:t>
      </w:r>
      <w:r w:rsidR="00850369">
        <w:rPr>
          <w:rFonts w:ascii="Arial" w:hAnsi="Arial" w:cs="Arial"/>
          <w:sz w:val="24"/>
          <w:szCs w:val="24"/>
        </w:rPr>
        <w:t xml:space="preserve"> reports. The group offers an automated, fast, and web-based system that will ensure that monitoring the reports will be as easy as ever.</w:t>
      </w:r>
    </w:p>
    <w:p w:rsidR="007F0BCE" w:rsidRDefault="007F0BCE" w:rsidP="00C83944">
      <w:pPr>
        <w:spacing w:line="360" w:lineRule="auto"/>
        <w:jc w:val="both"/>
        <w:rPr>
          <w:rFonts w:ascii="Arial" w:hAnsi="Arial" w:cs="Arial"/>
          <w:sz w:val="24"/>
          <w:szCs w:val="24"/>
        </w:rPr>
      </w:pPr>
    </w:p>
    <w:p w:rsidR="00850369" w:rsidRDefault="00850369" w:rsidP="00C83944">
      <w:pPr>
        <w:spacing w:line="360" w:lineRule="auto"/>
        <w:jc w:val="both"/>
        <w:rPr>
          <w:rFonts w:ascii="Arial" w:hAnsi="Arial" w:cs="Arial"/>
          <w:sz w:val="24"/>
          <w:szCs w:val="24"/>
        </w:rPr>
      </w:pPr>
      <w:r>
        <w:rPr>
          <w:rFonts w:ascii="Arial" w:hAnsi="Arial" w:cs="Arial"/>
          <w:sz w:val="24"/>
          <w:szCs w:val="24"/>
        </w:rPr>
        <w:tab/>
        <w:t xml:space="preserve">The FPMS is exclusive only for the College of Computer and Information Sciences (CCIS) department only, and when given ample time, the system may be distributed to other departments, or even in </w:t>
      </w:r>
      <w:r w:rsidR="00B428E9">
        <w:rPr>
          <w:rFonts w:ascii="Arial" w:hAnsi="Arial" w:cs="Arial"/>
          <w:sz w:val="24"/>
          <w:szCs w:val="24"/>
        </w:rPr>
        <w:t>other schools, by configuring certain parts. The FPMS can be accessed anywhere due to its web-based characteristic, which leads to flexible usage on any browser. Same as the above, given enough time, the flexibility of the system will be applied to mobile phones, and other end devices.</w:t>
      </w:r>
    </w:p>
    <w:p w:rsidR="00B428E9" w:rsidRDefault="00B428E9" w:rsidP="00C83944">
      <w:pPr>
        <w:spacing w:line="360" w:lineRule="auto"/>
        <w:jc w:val="both"/>
        <w:rPr>
          <w:rFonts w:ascii="Arial" w:hAnsi="Arial" w:cs="Arial"/>
          <w:sz w:val="24"/>
          <w:szCs w:val="24"/>
        </w:rPr>
      </w:pPr>
    </w:p>
    <w:p w:rsidR="00B428E9" w:rsidRDefault="00B428E9" w:rsidP="00C83944">
      <w:pPr>
        <w:spacing w:line="360" w:lineRule="auto"/>
        <w:jc w:val="both"/>
        <w:rPr>
          <w:rFonts w:ascii="Arial" w:hAnsi="Arial" w:cs="Arial"/>
          <w:sz w:val="24"/>
          <w:szCs w:val="24"/>
        </w:rPr>
      </w:pPr>
      <w:r>
        <w:rPr>
          <w:rFonts w:ascii="Arial" w:hAnsi="Arial" w:cs="Arial"/>
          <w:sz w:val="24"/>
          <w:szCs w:val="24"/>
        </w:rPr>
        <w:tab/>
        <w:t>The FPMS has a familiar graphical user-interface, which the users can navigate for themselves even without the help of the developers. The modernization of the design ensures that the transition of the old, lackluster system will give a new outlook while retaining its functionality.</w:t>
      </w:r>
    </w:p>
    <w:p w:rsidR="00B428E9" w:rsidRDefault="00B428E9" w:rsidP="00C83944">
      <w:pPr>
        <w:spacing w:line="360" w:lineRule="auto"/>
        <w:jc w:val="both"/>
        <w:rPr>
          <w:rFonts w:ascii="Arial" w:hAnsi="Arial" w:cs="Arial"/>
          <w:sz w:val="24"/>
          <w:szCs w:val="24"/>
        </w:rPr>
      </w:pPr>
    </w:p>
    <w:p w:rsidR="00B428E9" w:rsidRDefault="00B428E9" w:rsidP="00C83944">
      <w:pPr>
        <w:spacing w:line="360" w:lineRule="auto"/>
        <w:jc w:val="both"/>
        <w:rPr>
          <w:rFonts w:ascii="Arial" w:hAnsi="Arial" w:cs="Arial"/>
          <w:sz w:val="24"/>
          <w:szCs w:val="24"/>
        </w:rPr>
      </w:pPr>
      <w:r>
        <w:rPr>
          <w:rFonts w:ascii="Arial" w:hAnsi="Arial" w:cs="Arial"/>
          <w:sz w:val="24"/>
          <w:szCs w:val="24"/>
        </w:rPr>
        <w:tab/>
        <w:t xml:space="preserve">The FPMS </w:t>
      </w:r>
      <w:r w:rsidR="005762EC">
        <w:rPr>
          <w:rFonts w:ascii="Arial" w:hAnsi="Arial" w:cs="Arial"/>
          <w:sz w:val="24"/>
          <w:szCs w:val="24"/>
        </w:rPr>
        <w:t>offers simple interface, yet easy and functional in the back-end. The group ensures that the system is smoothly running, and has many features to share and present.</w:t>
      </w:r>
    </w:p>
    <w:p w:rsidR="007F0BCE" w:rsidRPr="007F0BCE" w:rsidRDefault="007F0BCE" w:rsidP="00C83944">
      <w:pPr>
        <w:spacing w:line="360" w:lineRule="auto"/>
        <w:jc w:val="both"/>
        <w:rPr>
          <w:rFonts w:ascii="Arial" w:hAnsi="Arial" w:cs="Arial"/>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DE06CC" w:rsidRDefault="00DE06CC" w:rsidP="00C83944">
      <w:pPr>
        <w:spacing w:line="360" w:lineRule="auto"/>
        <w:jc w:val="both"/>
        <w:rPr>
          <w:rFonts w:ascii="Arial" w:hAnsi="Arial" w:cs="Arial"/>
          <w:i/>
          <w:sz w:val="24"/>
          <w:szCs w:val="24"/>
        </w:rPr>
      </w:pPr>
    </w:p>
    <w:p w:rsidR="00FC4794" w:rsidRDefault="00FC4794" w:rsidP="00C83944">
      <w:pPr>
        <w:spacing w:line="360" w:lineRule="auto"/>
        <w:jc w:val="both"/>
        <w:rPr>
          <w:rFonts w:ascii="Arial" w:hAnsi="Arial" w:cs="Arial"/>
          <w:i/>
          <w:sz w:val="24"/>
          <w:szCs w:val="24"/>
        </w:rPr>
      </w:pPr>
    </w:p>
    <w:p w:rsidR="00DE06CC" w:rsidRDefault="00DE06CC" w:rsidP="00C83944">
      <w:pPr>
        <w:spacing w:line="360" w:lineRule="auto"/>
        <w:ind w:left="720" w:hanging="720"/>
        <w:jc w:val="center"/>
        <w:rPr>
          <w:rFonts w:ascii="Arial" w:hAnsi="Arial" w:cs="Arial"/>
          <w:b/>
          <w:sz w:val="28"/>
          <w:szCs w:val="24"/>
        </w:rPr>
      </w:pPr>
      <w:r w:rsidRPr="00D008B1">
        <w:rPr>
          <w:rFonts w:ascii="Arial" w:hAnsi="Arial" w:cs="Arial"/>
          <w:b/>
          <w:sz w:val="28"/>
          <w:szCs w:val="24"/>
        </w:rPr>
        <w:lastRenderedPageBreak/>
        <w:t>Table of Contents</w:t>
      </w:r>
    </w:p>
    <w:p w:rsidR="00DE06CC" w:rsidRDefault="00DE06CC" w:rsidP="00C83944">
      <w:pPr>
        <w:spacing w:line="360" w:lineRule="auto"/>
        <w:ind w:left="720" w:hanging="720"/>
        <w:jc w:val="center"/>
        <w:rPr>
          <w:rFonts w:ascii="Arial" w:hAnsi="Arial" w:cs="Arial"/>
          <w:sz w:val="24"/>
          <w:szCs w:val="24"/>
        </w:rPr>
      </w:pPr>
    </w:p>
    <w:p w:rsidR="00DE06CC" w:rsidRPr="001F18CA" w:rsidRDefault="00DE06CC" w:rsidP="00FC4794">
      <w:pPr>
        <w:spacing w:line="360" w:lineRule="auto"/>
        <w:rPr>
          <w:rFonts w:ascii="Arial" w:hAnsi="Arial" w:cs="Arial"/>
          <w:b/>
          <w:sz w:val="24"/>
        </w:rPr>
      </w:pPr>
      <w:r w:rsidRPr="001F18CA">
        <w:rPr>
          <w:rFonts w:ascii="Arial" w:hAnsi="Arial" w:cs="Arial"/>
          <w:b/>
          <w:sz w:val="24"/>
        </w:rPr>
        <w:t>Title Page</w:t>
      </w:r>
    </w:p>
    <w:p w:rsidR="00FC4794" w:rsidRPr="001F18CA" w:rsidRDefault="00DE06CC" w:rsidP="00FC4794">
      <w:pPr>
        <w:spacing w:line="360" w:lineRule="auto"/>
        <w:rPr>
          <w:rFonts w:ascii="Arial" w:hAnsi="Arial" w:cs="Arial"/>
          <w:b/>
          <w:sz w:val="24"/>
        </w:rPr>
      </w:pPr>
      <w:r w:rsidRPr="001F18CA">
        <w:rPr>
          <w:rFonts w:ascii="Arial" w:hAnsi="Arial" w:cs="Arial"/>
          <w:b/>
          <w:sz w:val="24"/>
        </w:rPr>
        <w:t>Executive Summary</w:t>
      </w:r>
    </w:p>
    <w:sdt>
      <w:sdtPr>
        <w:id w:val="32246272"/>
        <w:docPartObj>
          <w:docPartGallery w:val="Table of Contents"/>
          <w:docPartUnique/>
        </w:docPartObj>
      </w:sdtPr>
      <w:sdtEndPr>
        <w:rPr>
          <w:b/>
          <w:bCs/>
          <w:noProof/>
        </w:rPr>
      </w:sdtEndPr>
      <w:sdtContent>
        <w:p w:rsidR="00FC4794" w:rsidRPr="00FC4794" w:rsidRDefault="00FC4794" w:rsidP="00FC4794">
          <w:pPr>
            <w:spacing w:line="360" w:lineRule="auto"/>
            <w:ind w:left="720" w:hanging="720"/>
            <w:jc w:val="both"/>
            <w:rPr>
              <w:sz w:val="16"/>
            </w:rPr>
          </w:pPr>
        </w:p>
        <w:p w:rsidR="001F18CA" w:rsidRDefault="00FC4794">
          <w:pPr>
            <w:pStyle w:val="TOC1"/>
            <w:tabs>
              <w:tab w:val="right" w:leader="dot" w:pos="9350"/>
            </w:tabs>
            <w:rPr>
              <w:rFonts w:eastAsiaTheme="minorEastAsia"/>
              <w:noProof/>
              <w:lang w:val="en-PH" w:eastAsia="en-PH"/>
            </w:rPr>
          </w:pPr>
          <w:r>
            <w:fldChar w:fldCharType="begin"/>
          </w:r>
          <w:r>
            <w:instrText xml:space="preserve"> TOC \o "1-3" \h \z \u </w:instrText>
          </w:r>
          <w:r>
            <w:fldChar w:fldCharType="separate"/>
          </w:r>
          <w:hyperlink w:anchor="_Toc494215587" w:history="1">
            <w:r w:rsidR="001F18CA" w:rsidRPr="000B666E">
              <w:rPr>
                <w:rStyle w:val="Hyperlink"/>
                <w:rFonts w:ascii="Arial" w:hAnsi="Arial" w:cs="Arial"/>
                <w:b/>
                <w:noProof/>
              </w:rPr>
              <w:t>PART I – PROJECT SPECIFICATIONS REPORT</w:t>
            </w:r>
            <w:r w:rsidR="001F18CA">
              <w:rPr>
                <w:noProof/>
                <w:webHidden/>
              </w:rPr>
              <w:tab/>
            </w:r>
            <w:r w:rsidR="001F18CA">
              <w:rPr>
                <w:noProof/>
                <w:webHidden/>
              </w:rPr>
              <w:fldChar w:fldCharType="begin"/>
            </w:r>
            <w:r w:rsidR="001F18CA">
              <w:rPr>
                <w:noProof/>
                <w:webHidden/>
              </w:rPr>
              <w:instrText xml:space="preserve"> PAGEREF _Toc494215587 \h </w:instrText>
            </w:r>
            <w:r w:rsidR="001F18CA">
              <w:rPr>
                <w:noProof/>
                <w:webHidden/>
              </w:rPr>
            </w:r>
            <w:r w:rsidR="001F18CA">
              <w:rPr>
                <w:noProof/>
                <w:webHidden/>
              </w:rPr>
              <w:fldChar w:fldCharType="separate"/>
            </w:r>
            <w:r w:rsidR="00F274E2">
              <w:rPr>
                <w:noProof/>
                <w:webHidden/>
              </w:rPr>
              <w:t>4</w:t>
            </w:r>
            <w:r w:rsidR="001F18CA">
              <w:rPr>
                <w:noProof/>
                <w:webHidden/>
              </w:rPr>
              <w:fldChar w:fldCharType="end"/>
            </w:r>
          </w:hyperlink>
        </w:p>
        <w:p w:rsidR="001F18CA" w:rsidRDefault="00630907">
          <w:pPr>
            <w:pStyle w:val="TOC2"/>
            <w:tabs>
              <w:tab w:val="left" w:pos="880"/>
              <w:tab w:val="right" w:leader="dot" w:pos="9350"/>
            </w:tabs>
            <w:rPr>
              <w:rFonts w:eastAsiaTheme="minorEastAsia"/>
              <w:noProof/>
              <w:lang w:val="en-PH" w:eastAsia="en-PH"/>
            </w:rPr>
          </w:pPr>
          <w:hyperlink w:anchor="_Toc494215588" w:history="1">
            <w:r w:rsidR="001F18CA" w:rsidRPr="000B666E">
              <w:rPr>
                <w:rStyle w:val="Hyperlink"/>
                <w:rFonts w:ascii="Arial" w:hAnsi="Arial" w:cs="Arial"/>
                <w:b/>
                <w:noProof/>
              </w:rPr>
              <w:t>1.1.</w:t>
            </w:r>
            <w:r w:rsidR="001F18CA">
              <w:rPr>
                <w:rFonts w:eastAsiaTheme="minorEastAsia"/>
                <w:noProof/>
                <w:lang w:val="en-PH" w:eastAsia="en-PH"/>
              </w:rPr>
              <w:tab/>
            </w:r>
            <w:r w:rsidR="001F18CA" w:rsidRPr="000B666E">
              <w:rPr>
                <w:rStyle w:val="Hyperlink"/>
                <w:rFonts w:ascii="Arial" w:hAnsi="Arial" w:cs="Arial"/>
                <w:b/>
                <w:noProof/>
              </w:rPr>
              <w:t>INTRODUCTION</w:t>
            </w:r>
            <w:r w:rsidR="001F18CA">
              <w:rPr>
                <w:noProof/>
                <w:webHidden/>
              </w:rPr>
              <w:tab/>
            </w:r>
            <w:r w:rsidR="001F18CA">
              <w:rPr>
                <w:noProof/>
                <w:webHidden/>
              </w:rPr>
              <w:fldChar w:fldCharType="begin"/>
            </w:r>
            <w:r w:rsidR="001F18CA">
              <w:rPr>
                <w:noProof/>
                <w:webHidden/>
              </w:rPr>
              <w:instrText xml:space="preserve"> PAGEREF _Toc494215588 \h </w:instrText>
            </w:r>
            <w:r w:rsidR="001F18CA">
              <w:rPr>
                <w:noProof/>
                <w:webHidden/>
              </w:rPr>
            </w:r>
            <w:r w:rsidR="001F18CA">
              <w:rPr>
                <w:noProof/>
                <w:webHidden/>
              </w:rPr>
              <w:fldChar w:fldCharType="separate"/>
            </w:r>
            <w:r w:rsidR="00F274E2">
              <w:rPr>
                <w:noProof/>
                <w:webHidden/>
              </w:rPr>
              <w:t>4</w:t>
            </w:r>
            <w:r w:rsidR="001F18CA">
              <w:rPr>
                <w:noProof/>
                <w:webHidden/>
              </w:rPr>
              <w:fldChar w:fldCharType="end"/>
            </w:r>
          </w:hyperlink>
        </w:p>
        <w:p w:rsidR="001F18CA" w:rsidRDefault="00630907">
          <w:pPr>
            <w:pStyle w:val="TOC2"/>
            <w:tabs>
              <w:tab w:val="left" w:pos="880"/>
              <w:tab w:val="right" w:leader="dot" w:pos="9350"/>
            </w:tabs>
            <w:rPr>
              <w:rFonts w:eastAsiaTheme="minorEastAsia"/>
              <w:noProof/>
              <w:lang w:val="en-PH" w:eastAsia="en-PH"/>
            </w:rPr>
          </w:pPr>
          <w:hyperlink w:anchor="_Toc494215589" w:history="1">
            <w:r w:rsidR="001F18CA" w:rsidRPr="000B666E">
              <w:rPr>
                <w:rStyle w:val="Hyperlink"/>
                <w:rFonts w:ascii="Arial" w:hAnsi="Arial" w:cs="Arial"/>
                <w:b/>
                <w:noProof/>
              </w:rPr>
              <w:t>1.2.</w:t>
            </w:r>
            <w:r w:rsidR="001F18CA">
              <w:rPr>
                <w:rFonts w:eastAsiaTheme="minorEastAsia"/>
                <w:noProof/>
                <w:lang w:val="en-PH" w:eastAsia="en-PH"/>
              </w:rPr>
              <w:tab/>
            </w:r>
            <w:r w:rsidR="001F18CA" w:rsidRPr="000B666E">
              <w:rPr>
                <w:rStyle w:val="Hyperlink"/>
                <w:rFonts w:ascii="Arial" w:hAnsi="Arial" w:cs="Arial"/>
                <w:b/>
                <w:noProof/>
              </w:rPr>
              <w:t>STATEMENT OF THE PROBLEM</w:t>
            </w:r>
            <w:r w:rsidR="001F18CA">
              <w:rPr>
                <w:noProof/>
                <w:webHidden/>
              </w:rPr>
              <w:tab/>
            </w:r>
            <w:r w:rsidR="001F18CA">
              <w:rPr>
                <w:noProof/>
                <w:webHidden/>
              </w:rPr>
              <w:fldChar w:fldCharType="begin"/>
            </w:r>
            <w:r w:rsidR="001F18CA">
              <w:rPr>
                <w:noProof/>
                <w:webHidden/>
              </w:rPr>
              <w:instrText xml:space="preserve"> PAGEREF _Toc494215589 \h </w:instrText>
            </w:r>
            <w:r w:rsidR="001F18CA">
              <w:rPr>
                <w:noProof/>
                <w:webHidden/>
              </w:rPr>
            </w:r>
            <w:r w:rsidR="001F18CA">
              <w:rPr>
                <w:noProof/>
                <w:webHidden/>
              </w:rPr>
              <w:fldChar w:fldCharType="separate"/>
            </w:r>
            <w:r w:rsidR="00F274E2">
              <w:rPr>
                <w:noProof/>
                <w:webHidden/>
              </w:rPr>
              <w:t>4</w:t>
            </w:r>
            <w:r w:rsidR="001F18CA">
              <w:rPr>
                <w:noProof/>
                <w:webHidden/>
              </w:rPr>
              <w:fldChar w:fldCharType="end"/>
            </w:r>
          </w:hyperlink>
        </w:p>
        <w:p w:rsidR="001F18CA" w:rsidRDefault="00630907">
          <w:pPr>
            <w:pStyle w:val="TOC2"/>
            <w:tabs>
              <w:tab w:val="left" w:pos="880"/>
              <w:tab w:val="right" w:leader="dot" w:pos="9350"/>
            </w:tabs>
            <w:rPr>
              <w:rFonts w:eastAsiaTheme="minorEastAsia"/>
              <w:noProof/>
              <w:lang w:val="en-PH" w:eastAsia="en-PH"/>
            </w:rPr>
          </w:pPr>
          <w:hyperlink w:anchor="_Toc494215590" w:history="1">
            <w:r w:rsidR="001F18CA" w:rsidRPr="000B666E">
              <w:rPr>
                <w:rStyle w:val="Hyperlink"/>
                <w:rFonts w:ascii="Arial" w:hAnsi="Arial" w:cs="Arial"/>
                <w:b/>
                <w:noProof/>
              </w:rPr>
              <w:t>1.3.</w:t>
            </w:r>
            <w:r w:rsidR="001F18CA">
              <w:rPr>
                <w:rFonts w:eastAsiaTheme="minorEastAsia"/>
                <w:noProof/>
                <w:lang w:val="en-PH" w:eastAsia="en-PH"/>
              </w:rPr>
              <w:tab/>
            </w:r>
            <w:r w:rsidR="001F18CA" w:rsidRPr="000B666E">
              <w:rPr>
                <w:rStyle w:val="Hyperlink"/>
                <w:rFonts w:ascii="Arial" w:hAnsi="Arial" w:cs="Arial"/>
                <w:b/>
                <w:noProof/>
              </w:rPr>
              <w:t>PROJECT OBJECTIVES</w:t>
            </w:r>
            <w:r w:rsidR="001F18CA">
              <w:rPr>
                <w:noProof/>
                <w:webHidden/>
              </w:rPr>
              <w:tab/>
            </w:r>
          </w:hyperlink>
          <w:r w:rsidR="00020A04">
            <w:rPr>
              <w:noProof/>
            </w:rPr>
            <w:t>5</w:t>
          </w:r>
        </w:p>
        <w:p w:rsidR="001F18CA" w:rsidRDefault="00630907">
          <w:pPr>
            <w:pStyle w:val="TOC3"/>
            <w:tabs>
              <w:tab w:val="left" w:pos="1320"/>
              <w:tab w:val="right" w:leader="dot" w:pos="9350"/>
            </w:tabs>
            <w:rPr>
              <w:rFonts w:eastAsiaTheme="minorEastAsia"/>
              <w:noProof/>
              <w:lang w:val="en-PH" w:eastAsia="en-PH"/>
            </w:rPr>
          </w:pPr>
          <w:hyperlink w:anchor="_Toc494215591" w:history="1">
            <w:r w:rsidR="001F18CA" w:rsidRPr="000B666E">
              <w:rPr>
                <w:rStyle w:val="Hyperlink"/>
                <w:rFonts w:ascii="Arial" w:hAnsi="Arial" w:cs="Arial"/>
                <w:b/>
                <w:noProof/>
              </w:rPr>
              <w:t>1.3.1.</w:t>
            </w:r>
            <w:r w:rsidR="001F18CA">
              <w:rPr>
                <w:rFonts w:eastAsiaTheme="minorEastAsia"/>
                <w:noProof/>
                <w:lang w:val="en-PH" w:eastAsia="en-PH"/>
              </w:rPr>
              <w:tab/>
            </w:r>
            <w:r w:rsidR="001F18CA" w:rsidRPr="000B666E">
              <w:rPr>
                <w:rStyle w:val="Hyperlink"/>
                <w:rFonts w:ascii="Arial" w:hAnsi="Arial" w:cs="Arial"/>
                <w:b/>
                <w:noProof/>
              </w:rPr>
              <w:t>General Objectives</w:t>
            </w:r>
            <w:r w:rsidR="001F18CA">
              <w:rPr>
                <w:noProof/>
                <w:webHidden/>
              </w:rPr>
              <w:tab/>
            </w:r>
          </w:hyperlink>
          <w:r w:rsidR="00020A04">
            <w:rPr>
              <w:noProof/>
            </w:rPr>
            <w:t>5</w:t>
          </w:r>
        </w:p>
        <w:p w:rsidR="001F18CA" w:rsidRDefault="00630907">
          <w:pPr>
            <w:pStyle w:val="TOC3"/>
            <w:tabs>
              <w:tab w:val="left" w:pos="1320"/>
              <w:tab w:val="right" w:leader="dot" w:pos="9350"/>
            </w:tabs>
            <w:rPr>
              <w:rFonts w:eastAsiaTheme="minorEastAsia"/>
              <w:noProof/>
              <w:lang w:val="en-PH" w:eastAsia="en-PH"/>
            </w:rPr>
          </w:pPr>
          <w:hyperlink w:anchor="_Toc494215592" w:history="1">
            <w:r w:rsidR="001F18CA" w:rsidRPr="000B666E">
              <w:rPr>
                <w:rStyle w:val="Hyperlink"/>
                <w:rFonts w:ascii="Arial" w:hAnsi="Arial" w:cs="Arial"/>
                <w:b/>
                <w:noProof/>
              </w:rPr>
              <w:t>1.3.2.</w:t>
            </w:r>
            <w:r w:rsidR="001F18CA">
              <w:rPr>
                <w:rFonts w:eastAsiaTheme="minorEastAsia"/>
                <w:noProof/>
                <w:lang w:val="en-PH" w:eastAsia="en-PH"/>
              </w:rPr>
              <w:tab/>
            </w:r>
            <w:r w:rsidR="001F18CA" w:rsidRPr="000B666E">
              <w:rPr>
                <w:rStyle w:val="Hyperlink"/>
                <w:rFonts w:ascii="Arial" w:hAnsi="Arial" w:cs="Arial"/>
                <w:b/>
                <w:noProof/>
              </w:rPr>
              <w:t>Specific Objectives</w:t>
            </w:r>
            <w:r w:rsidR="001F18CA">
              <w:rPr>
                <w:noProof/>
                <w:webHidden/>
              </w:rPr>
              <w:tab/>
            </w:r>
          </w:hyperlink>
          <w:r w:rsidR="00020A04">
            <w:rPr>
              <w:noProof/>
            </w:rPr>
            <w:t>5</w:t>
          </w:r>
        </w:p>
        <w:p w:rsidR="001F18CA" w:rsidRDefault="00630907">
          <w:pPr>
            <w:pStyle w:val="TOC2"/>
            <w:tabs>
              <w:tab w:val="left" w:pos="880"/>
              <w:tab w:val="right" w:leader="dot" w:pos="9350"/>
            </w:tabs>
            <w:rPr>
              <w:rFonts w:eastAsiaTheme="minorEastAsia"/>
              <w:noProof/>
              <w:lang w:val="en-PH" w:eastAsia="en-PH"/>
            </w:rPr>
          </w:pPr>
          <w:hyperlink w:anchor="_Toc494215593" w:history="1">
            <w:r w:rsidR="001F18CA" w:rsidRPr="000B666E">
              <w:rPr>
                <w:rStyle w:val="Hyperlink"/>
                <w:rFonts w:ascii="Arial" w:hAnsi="Arial" w:cs="Arial"/>
                <w:b/>
                <w:noProof/>
              </w:rPr>
              <w:t>1.4.</w:t>
            </w:r>
            <w:r w:rsidR="001F18CA">
              <w:rPr>
                <w:rFonts w:eastAsiaTheme="minorEastAsia"/>
                <w:noProof/>
                <w:lang w:val="en-PH" w:eastAsia="en-PH"/>
              </w:rPr>
              <w:tab/>
            </w:r>
            <w:r w:rsidR="001F18CA" w:rsidRPr="000B666E">
              <w:rPr>
                <w:rStyle w:val="Hyperlink"/>
                <w:rFonts w:ascii="Arial" w:hAnsi="Arial" w:cs="Arial"/>
                <w:b/>
                <w:noProof/>
              </w:rPr>
              <w:t>SCOPE AND LIMITATION</w:t>
            </w:r>
            <w:r w:rsidR="001F18CA">
              <w:rPr>
                <w:noProof/>
                <w:webHidden/>
              </w:rPr>
              <w:tab/>
            </w:r>
            <w:r w:rsidR="001F18CA">
              <w:rPr>
                <w:noProof/>
                <w:webHidden/>
              </w:rPr>
              <w:fldChar w:fldCharType="begin"/>
            </w:r>
            <w:r w:rsidR="001F18CA">
              <w:rPr>
                <w:noProof/>
                <w:webHidden/>
              </w:rPr>
              <w:instrText xml:space="preserve"> PAGEREF _Toc494215593 \h </w:instrText>
            </w:r>
            <w:r w:rsidR="001F18CA">
              <w:rPr>
                <w:noProof/>
                <w:webHidden/>
              </w:rPr>
            </w:r>
            <w:r w:rsidR="001F18CA">
              <w:rPr>
                <w:noProof/>
                <w:webHidden/>
              </w:rPr>
              <w:fldChar w:fldCharType="separate"/>
            </w:r>
            <w:r w:rsidR="00F274E2">
              <w:rPr>
                <w:noProof/>
                <w:webHidden/>
              </w:rPr>
              <w:t>5</w:t>
            </w:r>
            <w:r w:rsidR="001F18CA">
              <w:rPr>
                <w:noProof/>
                <w:webHidden/>
              </w:rPr>
              <w:fldChar w:fldCharType="end"/>
            </w:r>
          </w:hyperlink>
        </w:p>
        <w:p w:rsidR="001F18CA" w:rsidRDefault="00630907">
          <w:pPr>
            <w:pStyle w:val="TOC2"/>
            <w:tabs>
              <w:tab w:val="left" w:pos="880"/>
              <w:tab w:val="right" w:leader="dot" w:pos="9350"/>
            </w:tabs>
            <w:rPr>
              <w:rFonts w:eastAsiaTheme="minorEastAsia"/>
              <w:noProof/>
              <w:lang w:val="en-PH" w:eastAsia="en-PH"/>
            </w:rPr>
          </w:pPr>
          <w:hyperlink w:anchor="_Toc494215594" w:history="1">
            <w:r w:rsidR="001F18CA" w:rsidRPr="000B666E">
              <w:rPr>
                <w:rStyle w:val="Hyperlink"/>
                <w:rFonts w:ascii="Arial" w:hAnsi="Arial" w:cs="Arial"/>
                <w:b/>
                <w:noProof/>
              </w:rPr>
              <w:t>1.5.</w:t>
            </w:r>
            <w:r w:rsidR="001F18CA">
              <w:rPr>
                <w:rFonts w:eastAsiaTheme="minorEastAsia"/>
                <w:noProof/>
                <w:lang w:val="en-PH" w:eastAsia="en-PH"/>
              </w:rPr>
              <w:tab/>
            </w:r>
            <w:r w:rsidR="001F18CA" w:rsidRPr="000B666E">
              <w:rPr>
                <w:rStyle w:val="Hyperlink"/>
                <w:rFonts w:ascii="Arial" w:hAnsi="Arial" w:cs="Arial"/>
                <w:b/>
                <w:noProof/>
              </w:rPr>
              <w:t>PROJECT ASSUMPTIONS</w:t>
            </w:r>
            <w:r w:rsidR="001F18CA">
              <w:rPr>
                <w:noProof/>
                <w:webHidden/>
              </w:rPr>
              <w:tab/>
            </w:r>
          </w:hyperlink>
          <w:r w:rsidR="00020A04">
            <w:rPr>
              <w:noProof/>
            </w:rPr>
            <w:t>6</w:t>
          </w:r>
        </w:p>
        <w:p w:rsidR="001F18CA" w:rsidRDefault="00630907">
          <w:pPr>
            <w:pStyle w:val="TOC1"/>
            <w:tabs>
              <w:tab w:val="right" w:leader="dot" w:pos="9350"/>
            </w:tabs>
            <w:rPr>
              <w:rFonts w:eastAsiaTheme="minorEastAsia"/>
              <w:noProof/>
              <w:lang w:val="en-PH" w:eastAsia="en-PH"/>
            </w:rPr>
          </w:pPr>
          <w:hyperlink w:anchor="_Toc494215595" w:history="1">
            <w:r w:rsidR="001F18CA" w:rsidRPr="000B666E">
              <w:rPr>
                <w:rStyle w:val="Hyperlink"/>
                <w:rFonts w:ascii="Arial" w:hAnsi="Arial" w:cs="Arial"/>
                <w:b/>
                <w:noProof/>
              </w:rPr>
              <w:t>PART II – DATABASE SPECIFICATIONS REPORT</w:t>
            </w:r>
            <w:r w:rsidR="001F18CA">
              <w:rPr>
                <w:noProof/>
                <w:webHidden/>
              </w:rPr>
              <w:tab/>
            </w:r>
            <w:r w:rsidR="001F18CA">
              <w:rPr>
                <w:noProof/>
                <w:webHidden/>
              </w:rPr>
              <w:fldChar w:fldCharType="begin"/>
            </w:r>
            <w:r w:rsidR="001F18CA">
              <w:rPr>
                <w:noProof/>
                <w:webHidden/>
              </w:rPr>
              <w:instrText xml:space="preserve"> PAGEREF _Toc494215595 \h </w:instrText>
            </w:r>
            <w:r w:rsidR="001F18CA">
              <w:rPr>
                <w:noProof/>
                <w:webHidden/>
              </w:rPr>
            </w:r>
            <w:r w:rsidR="001F18CA">
              <w:rPr>
                <w:noProof/>
                <w:webHidden/>
              </w:rPr>
              <w:fldChar w:fldCharType="separate"/>
            </w:r>
            <w:r w:rsidR="00F274E2">
              <w:rPr>
                <w:noProof/>
                <w:webHidden/>
              </w:rPr>
              <w:t>6</w:t>
            </w:r>
            <w:r w:rsidR="001F18CA">
              <w:rPr>
                <w:noProof/>
                <w:webHidden/>
              </w:rPr>
              <w:fldChar w:fldCharType="end"/>
            </w:r>
          </w:hyperlink>
        </w:p>
        <w:p w:rsidR="001F18CA" w:rsidRDefault="00630907">
          <w:pPr>
            <w:pStyle w:val="TOC2"/>
            <w:tabs>
              <w:tab w:val="left" w:pos="880"/>
              <w:tab w:val="right" w:leader="dot" w:pos="9350"/>
            </w:tabs>
            <w:rPr>
              <w:rFonts w:eastAsiaTheme="minorEastAsia"/>
              <w:noProof/>
              <w:lang w:val="en-PH" w:eastAsia="en-PH"/>
            </w:rPr>
          </w:pPr>
          <w:hyperlink w:anchor="_Toc494215596" w:history="1">
            <w:r w:rsidR="001F18CA" w:rsidRPr="000B666E">
              <w:rPr>
                <w:rStyle w:val="Hyperlink"/>
                <w:rFonts w:ascii="Arial" w:hAnsi="Arial" w:cs="Arial"/>
                <w:b/>
                <w:noProof/>
              </w:rPr>
              <w:t>2.1.</w:t>
            </w:r>
            <w:r w:rsidR="001F18CA">
              <w:rPr>
                <w:rFonts w:eastAsiaTheme="minorEastAsia"/>
                <w:noProof/>
                <w:lang w:val="en-PH" w:eastAsia="en-PH"/>
              </w:rPr>
              <w:tab/>
            </w:r>
            <w:r w:rsidR="001F18CA" w:rsidRPr="000B666E">
              <w:rPr>
                <w:rStyle w:val="Hyperlink"/>
                <w:rFonts w:ascii="Arial" w:hAnsi="Arial" w:cs="Arial"/>
                <w:b/>
                <w:noProof/>
              </w:rPr>
              <w:t>BUSINESS RULES</w:t>
            </w:r>
            <w:r w:rsidR="001F18CA">
              <w:rPr>
                <w:noProof/>
                <w:webHidden/>
              </w:rPr>
              <w:tab/>
            </w:r>
            <w:r w:rsidR="001F18CA">
              <w:rPr>
                <w:noProof/>
                <w:webHidden/>
              </w:rPr>
              <w:fldChar w:fldCharType="begin"/>
            </w:r>
            <w:r w:rsidR="001F18CA">
              <w:rPr>
                <w:noProof/>
                <w:webHidden/>
              </w:rPr>
              <w:instrText xml:space="preserve"> PAGEREF _Toc494215596 \h </w:instrText>
            </w:r>
            <w:r w:rsidR="001F18CA">
              <w:rPr>
                <w:noProof/>
                <w:webHidden/>
              </w:rPr>
            </w:r>
            <w:r w:rsidR="001F18CA">
              <w:rPr>
                <w:noProof/>
                <w:webHidden/>
              </w:rPr>
              <w:fldChar w:fldCharType="separate"/>
            </w:r>
            <w:r w:rsidR="00F274E2">
              <w:rPr>
                <w:noProof/>
                <w:webHidden/>
              </w:rPr>
              <w:t>6</w:t>
            </w:r>
            <w:r w:rsidR="001F18CA">
              <w:rPr>
                <w:noProof/>
                <w:webHidden/>
              </w:rPr>
              <w:fldChar w:fldCharType="end"/>
            </w:r>
          </w:hyperlink>
        </w:p>
        <w:p w:rsidR="001F18CA" w:rsidRDefault="00630907">
          <w:pPr>
            <w:pStyle w:val="TOC2"/>
            <w:tabs>
              <w:tab w:val="left" w:pos="880"/>
              <w:tab w:val="right" w:leader="dot" w:pos="9350"/>
            </w:tabs>
            <w:rPr>
              <w:rFonts w:eastAsiaTheme="minorEastAsia"/>
              <w:noProof/>
              <w:lang w:val="en-PH" w:eastAsia="en-PH"/>
            </w:rPr>
          </w:pPr>
          <w:hyperlink w:anchor="_Toc494215597" w:history="1">
            <w:r w:rsidR="001F18CA" w:rsidRPr="000B666E">
              <w:rPr>
                <w:rStyle w:val="Hyperlink"/>
                <w:rFonts w:ascii="Arial" w:hAnsi="Arial" w:cs="Arial"/>
                <w:b/>
                <w:noProof/>
              </w:rPr>
              <w:t>2.2.</w:t>
            </w:r>
            <w:r w:rsidR="001F18CA">
              <w:rPr>
                <w:rFonts w:eastAsiaTheme="minorEastAsia"/>
                <w:noProof/>
                <w:lang w:val="en-PH" w:eastAsia="en-PH"/>
              </w:rPr>
              <w:tab/>
            </w:r>
            <w:r w:rsidR="001F18CA" w:rsidRPr="000B666E">
              <w:rPr>
                <w:rStyle w:val="Hyperlink"/>
                <w:rFonts w:ascii="Arial" w:hAnsi="Arial" w:cs="Arial"/>
                <w:b/>
                <w:noProof/>
              </w:rPr>
              <w:t>ENTITY-RELATIONSHIP DIAGRAM</w:t>
            </w:r>
            <w:r w:rsidR="001F18CA">
              <w:rPr>
                <w:noProof/>
                <w:webHidden/>
              </w:rPr>
              <w:tab/>
            </w:r>
          </w:hyperlink>
          <w:r w:rsidR="00E6061A">
            <w:rPr>
              <w:noProof/>
            </w:rPr>
            <w:t>7</w:t>
          </w:r>
        </w:p>
        <w:p w:rsidR="001F18CA" w:rsidRDefault="00630907">
          <w:pPr>
            <w:pStyle w:val="TOC2"/>
            <w:tabs>
              <w:tab w:val="left" w:pos="880"/>
              <w:tab w:val="right" w:leader="dot" w:pos="9350"/>
            </w:tabs>
            <w:rPr>
              <w:rFonts w:eastAsiaTheme="minorEastAsia"/>
              <w:noProof/>
              <w:lang w:val="en-PH" w:eastAsia="en-PH"/>
            </w:rPr>
          </w:pPr>
          <w:hyperlink w:anchor="_Toc494215598" w:history="1">
            <w:r w:rsidR="001F18CA" w:rsidRPr="000B666E">
              <w:rPr>
                <w:rStyle w:val="Hyperlink"/>
                <w:rFonts w:ascii="Arial" w:hAnsi="Arial" w:cs="Arial"/>
                <w:b/>
                <w:noProof/>
              </w:rPr>
              <w:t>2.3.</w:t>
            </w:r>
            <w:r w:rsidR="001F18CA">
              <w:rPr>
                <w:rFonts w:eastAsiaTheme="minorEastAsia"/>
                <w:noProof/>
                <w:lang w:val="en-PH" w:eastAsia="en-PH"/>
              </w:rPr>
              <w:tab/>
            </w:r>
            <w:r w:rsidR="001F18CA" w:rsidRPr="000B666E">
              <w:rPr>
                <w:rStyle w:val="Hyperlink"/>
                <w:rFonts w:ascii="Arial" w:hAnsi="Arial" w:cs="Arial"/>
                <w:b/>
                <w:noProof/>
              </w:rPr>
              <w:t>NORMALIZED RELATIONS</w:t>
            </w:r>
            <w:r w:rsidR="001F18CA">
              <w:rPr>
                <w:noProof/>
                <w:webHidden/>
              </w:rPr>
              <w:tab/>
            </w:r>
          </w:hyperlink>
          <w:r w:rsidR="002414FD">
            <w:rPr>
              <w:noProof/>
            </w:rPr>
            <w:t>8</w:t>
          </w:r>
        </w:p>
        <w:p w:rsidR="001F18CA" w:rsidRDefault="00630907">
          <w:pPr>
            <w:pStyle w:val="TOC2"/>
            <w:tabs>
              <w:tab w:val="left" w:pos="880"/>
              <w:tab w:val="right" w:leader="dot" w:pos="9350"/>
            </w:tabs>
            <w:rPr>
              <w:rFonts w:eastAsiaTheme="minorEastAsia"/>
              <w:noProof/>
              <w:lang w:val="en-PH" w:eastAsia="en-PH"/>
            </w:rPr>
          </w:pPr>
          <w:hyperlink w:anchor="_Toc494215599" w:history="1">
            <w:r w:rsidR="001F18CA" w:rsidRPr="000B666E">
              <w:rPr>
                <w:rStyle w:val="Hyperlink"/>
                <w:rFonts w:ascii="Arial" w:hAnsi="Arial" w:cs="Arial"/>
                <w:b/>
                <w:noProof/>
              </w:rPr>
              <w:t>2.4.</w:t>
            </w:r>
            <w:r w:rsidR="001F18CA">
              <w:rPr>
                <w:rFonts w:eastAsiaTheme="minorEastAsia"/>
                <w:noProof/>
                <w:lang w:val="en-PH" w:eastAsia="en-PH"/>
              </w:rPr>
              <w:tab/>
            </w:r>
            <w:r w:rsidR="001F18CA" w:rsidRPr="000B666E">
              <w:rPr>
                <w:rStyle w:val="Hyperlink"/>
                <w:rFonts w:ascii="Arial" w:hAnsi="Arial" w:cs="Arial"/>
                <w:b/>
                <w:noProof/>
              </w:rPr>
              <w:t>DATA DICTIONARY</w:t>
            </w:r>
            <w:r w:rsidR="001F18CA">
              <w:rPr>
                <w:noProof/>
                <w:webHidden/>
              </w:rPr>
              <w:tab/>
            </w:r>
          </w:hyperlink>
          <w:r w:rsidR="002414FD">
            <w:rPr>
              <w:noProof/>
            </w:rPr>
            <w:t>10</w:t>
          </w:r>
        </w:p>
        <w:p w:rsidR="001F18CA" w:rsidRDefault="00630907">
          <w:pPr>
            <w:pStyle w:val="TOC2"/>
            <w:tabs>
              <w:tab w:val="left" w:pos="880"/>
              <w:tab w:val="right" w:leader="dot" w:pos="9350"/>
            </w:tabs>
            <w:rPr>
              <w:rFonts w:eastAsiaTheme="minorEastAsia"/>
              <w:noProof/>
              <w:lang w:val="en-PH" w:eastAsia="en-PH"/>
            </w:rPr>
          </w:pPr>
          <w:hyperlink w:anchor="_Toc494215600" w:history="1">
            <w:r w:rsidR="001F18CA" w:rsidRPr="000B666E">
              <w:rPr>
                <w:rStyle w:val="Hyperlink"/>
                <w:rFonts w:ascii="Arial" w:hAnsi="Arial" w:cs="Arial"/>
                <w:b/>
                <w:noProof/>
              </w:rPr>
              <w:t>2.5.</w:t>
            </w:r>
            <w:r w:rsidR="001F18CA">
              <w:rPr>
                <w:rFonts w:eastAsiaTheme="minorEastAsia"/>
                <w:noProof/>
                <w:lang w:val="en-PH" w:eastAsia="en-PH"/>
              </w:rPr>
              <w:tab/>
            </w:r>
            <w:r w:rsidR="001F18CA" w:rsidRPr="000B666E">
              <w:rPr>
                <w:rStyle w:val="Hyperlink"/>
                <w:rFonts w:ascii="Arial" w:hAnsi="Arial" w:cs="Arial"/>
                <w:b/>
                <w:noProof/>
              </w:rPr>
              <w:t>DATABASE DIAGRAM</w:t>
            </w:r>
            <w:r w:rsidR="001F18CA">
              <w:rPr>
                <w:noProof/>
                <w:webHidden/>
              </w:rPr>
              <w:tab/>
            </w:r>
          </w:hyperlink>
          <w:r w:rsidR="002414FD">
            <w:rPr>
              <w:noProof/>
            </w:rPr>
            <w:t>19</w:t>
          </w:r>
        </w:p>
        <w:p w:rsidR="001F18CA" w:rsidRDefault="00630907">
          <w:pPr>
            <w:pStyle w:val="TOC1"/>
            <w:tabs>
              <w:tab w:val="right" w:leader="dot" w:pos="9350"/>
            </w:tabs>
            <w:rPr>
              <w:rFonts w:eastAsiaTheme="minorEastAsia"/>
              <w:noProof/>
              <w:lang w:val="en-PH" w:eastAsia="en-PH"/>
            </w:rPr>
          </w:pPr>
          <w:hyperlink w:anchor="_Toc494215601" w:history="1">
            <w:r w:rsidR="001F18CA" w:rsidRPr="000B666E">
              <w:rPr>
                <w:rStyle w:val="Hyperlink"/>
                <w:rFonts w:ascii="Arial" w:hAnsi="Arial" w:cs="Arial"/>
                <w:b/>
                <w:noProof/>
              </w:rPr>
              <w:t>PART III – APPLICATION SPECIFICATIONS REPORT</w:t>
            </w:r>
            <w:r w:rsidR="001F18CA">
              <w:rPr>
                <w:noProof/>
                <w:webHidden/>
              </w:rPr>
              <w:tab/>
            </w:r>
          </w:hyperlink>
          <w:r w:rsidR="002414FD">
            <w:rPr>
              <w:noProof/>
            </w:rPr>
            <w:t>21</w:t>
          </w:r>
        </w:p>
        <w:p w:rsidR="001F18CA" w:rsidRDefault="00630907">
          <w:pPr>
            <w:pStyle w:val="TOC2"/>
            <w:tabs>
              <w:tab w:val="left" w:pos="880"/>
              <w:tab w:val="right" w:leader="dot" w:pos="9350"/>
            </w:tabs>
            <w:rPr>
              <w:rFonts w:eastAsiaTheme="minorEastAsia"/>
              <w:noProof/>
              <w:lang w:val="en-PH" w:eastAsia="en-PH"/>
            </w:rPr>
          </w:pPr>
          <w:hyperlink w:anchor="_Toc494215602" w:history="1">
            <w:r w:rsidR="001F18CA" w:rsidRPr="000B666E">
              <w:rPr>
                <w:rStyle w:val="Hyperlink"/>
                <w:rFonts w:ascii="Arial" w:hAnsi="Arial" w:cs="Arial"/>
                <w:b/>
                <w:noProof/>
              </w:rPr>
              <w:t>3.1.</w:t>
            </w:r>
            <w:r w:rsidR="001F18CA">
              <w:rPr>
                <w:rFonts w:eastAsiaTheme="minorEastAsia"/>
                <w:noProof/>
                <w:lang w:val="en-PH" w:eastAsia="en-PH"/>
              </w:rPr>
              <w:tab/>
            </w:r>
            <w:r w:rsidR="001F18CA" w:rsidRPr="000B666E">
              <w:rPr>
                <w:rStyle w:val="Hyperlink"/>
                <w:rFonts w:ascii="Arial" w:hAnsi="Arial" w:cs="Arial"/>
                <w:b/>
                <w:noProof/>
              </w:rPr>
              <w:t>APPLICATION DESCRIPTION</w:t>
            </w:r>
            <w:r w:rsidR="001F18CA">
              <w:rPr>
                <w:noProof/>
                <w:webHidden/>
              </w:rPr>
              <w:tab/>
            </w:r>
          </w:hyperlink>
          <w:r w:rsidR="002414FD">
            <w:rPr>
              <w:noProof/>
            </w:rPr>
            <w:t>21</w:t>
          </w:r>
        </w:p>
        <w:p w:rsidR="001F18CA" w:rsidRDefault="00630907">
          <w:pPr>
            <w:pStyle w:val="TOC2"/>
            <w:tabs>
              <w:tab w:val="left" w:pos="880"/>
              <w:tab w:val="right" w:leader="dot" w:pos="9350"/>
            </w:tabs>
            <w:rPr>
              <w:rFonts w:eastAsiaTheme="minorEastAsia"/>
              <w:noProof/>
              <w:lang w:val="en-PH" w:eastAsia="en-PH"/>
            </w:rPr>
          </w:pPr>
          <w:hyperlink w:anchor="_Toc494215603" w:history="1">
            <w:r w:rsidR="001F18CA" w:rsidRPr="000B666E">
              <w:rPr>
                <w:rStyle w:val="Hyperlink"/>
                <w:rFonts w:ascii="Arial" w:hAnsi="Arial" w:cs="Arial"/>
                <w:b/>
                <w:noProof/>
              </w:rPr>
              <w:t>3.2.</w:t>
            </w:r>
            <w:r w:rsidR="001F18CA">
              <w:rPr>
                <w:rFonts w:eastAsiaTheme="minorEastAsia"/>
                <w:noProof/>
                <w:lang w:val="en-PH" w:eastAsia="en-PH"/>
              </w:rPr>
              <w:tab/>
            </w:r>
            <w:r w:rsidR="001F18CA" w:rsidRPr="000B666E">
              <w:rPr>
                <w:rStyle w:val="Hyperlink"/>
                <w:rFonts w:ascii="Arial" w:hAnsi="Arial" w:cs="Arial"/>
                <w:b/>
                <w:noProof/>
              </w:rPr>
              <w:t>PROSPECT USERS OF THE SYSTEM</w:t>
            </w:r>
            <w:r w:rsidR="001F18CA">
              <w:rPr>
                <w:noProof/>
                <w:webHidden/>
              </w:rPr>
              <w:tab/>
            </w:r>
          </w:hyperlink>
          <w:r w:rsidR="002414FD">
            <w:rPr>
              <w:noProof/>
            </w:rPr>
            <w:t>21</w:t>
          </w:r>
        </w:p>
        <w:p w:rsidR="001F18CA" w:rsidRDefault="00630907">
          <w:pPr>
            <w:pStyle w:val="TOC2"/>
            <w:tabs>
              <w:tab w:val="left" w:pos="880"/>
              <w:tab w:val="right" w:leader="dot" w:pos="9350"/>
            </w:tabs>
            <w:rPr>
              <w:rFonts w:eastAsiaTheme="minorEastAsia"/>
              <w:noProof/>
              <w:lang w:val="en-PH" w:eastAsia="en-PH"/>
            </w:rPr>
          </w:pPr>
          <w:hyperlink w:anchor="_Toc494215604" w:history="1">
            <w:r w:rsidR="001F18CA" w:rsidRPr="000B666E">
              <w:rPr>
                <w:rStyle w:val="Hyperlink"/>
                <w:rFonts w:ascii="Arial" w:hAnsi="Arial" w:cs="Arial"/>
                <w:b/>
                <w:noProof/>
              </w:rPr>
              <w:t>3.3.</w:t>
            </w:r>
            <w:r w:rsidR="001F18CA">
              <w:rPr>
                <w:rFonts w:eastAsiaTheme="minorEastAsia"/>
                <w:noProof/>
                <w:lang w:val="en-PH" w:eastAsia="en-PH"/>
              </w:rPr>
              <w:tab/>
            </w:r>
            <w:r w:rsidR="001F18CA" w:rsidRPr="000B666E">
              <w:rPr>
                <w:rStyle w:val="Hyperlink"/>
                <w:rFonts w:ascii="Arial" w:hAnsi="Arial" w:cs="Arial"/>
                <w:b/>
                <w:noProof/>
              </w:rPr>
              <w:t>FEATURES SPECIFICATION</w:t>
            </w:r>
            <w:r w:rsidR="001F18CA">
              <w:rPr>
                <w:noProof/>
                <w:webHidden/>
              </w:rPr>
              <w:tab/>
            </w:r>
          </w:hyperlink>
          <w:r w:rsidR="002414FD">
            <w:rPr>
              <w:noProof/>
            </w:rPr>
            <w:t>22</w:t>
          </w:r>
        </w:p>
        <w:p w:rsidR="001F18CA" w:rsidRDefault="00630907">
          <w:pPr>
            <w:pStyle w:val="TOC2"/>
            <w:tabs>
              <w:tab w:val="left" w:pos="880"/>
              <w:tab w:val="right" w:leader="dot" w:pos="9350"/>
            </w:tabs>
            <w:rPr>
              <w:rFonts w:eastAsiaTheme="minorEastAsia"/>
              <w:noProof/>
              <w:lang w:val="en-PH" w:eastAsia="en-PH"/>
            </w:rPr>
          </w:pPr>
          <w:hyperlink w:anchor="_Toc494215605" w:history="1">
            <w:r w:rsidR="001F18CA" w:rsidRPr="000B666E">
              <w:rPr>
                <w:rStyle w:val="Hyperlink"/>
                <w:rFonts w:ascii="Arial" w:hAnsi="Arial" w:cs="Arial"/>
                <w:b/>
                <w:noProof/>
              </w:rPr>
              <w:t>3.4.</w:t>
            </w:r>
            <w:r w:rsidR="001F18CA">
              <w:rPr>
                <w:rFonts w:eastAsiaTheme="minorEastAsia"/>
                <w:noProof/>
                <w:lang w:val="en-PH" w:eastAsia="en-PH"/>
              </w:rPr>
              <w:tab/>
            </w:r>
            <w:r w:rsidR="001F18CA" w:rsidRPr="000B666E">
              <w:rPr>
                <w:rStyle w:val="Hyperlink"/>
                <w:rFonts w:ascii="Arial" w:hAnsi="Arial" w:cs="Arial"/>
                <w:b/>
                <w:noProof/>
              </w:rPr>
              <w:t>APPLICATION SCREENSHOTS</w:t>
            </w:r>
            <w:r w:rsidR="001F18CA">
              <w:rPr>
                <w:noProof/>
                <w:webHidden/>
              </w:rPr>
              <w:tab/>
            </w:r>
          </w:hyperlink>
          <w:r w:rsidR="002414FD">
            <w:rPr>
              <w:noProof/>
            </w:rPr>
            <w:t>23</w:t>
          </w:r>
        </w:p>
        <w:p w:rsidR="00FC4794" w:rsidRDefault="00FC4794">
          <w:r>
            <w:rPr>
              <w:b/>
              <w:bCs/>
              <w:noProof/>
            </w:rPr>
            <w:fldChar w:fldCharType="end"/>
          </w:r>
        </w:p>
      </w:sdtContent>
    </w:sdt>
    <w:p w:rsidR="00DE06CC" w:rsidRDefault="008A3A98" w:rsidP="00A63634">
      <w:pPr>
        <w:spacing w:line="360" w:lineRule="auto"/>
        <w:ind w:left="720" w:hanging="720"/>
        <w:jc w:val="both"/>
        <w:rPr>
          <w:rFonts w:ascii="Arial" w:hAnsi="Arial" w:cs="Arial"/>
          <w:sz w:val="24"/>
          <w:szCs w:val="24"/>
        </w:rPr>
      </w:pPr>
      <w:r>
        <w:rPr>
          <w:rFonts w:ascii="Arial" w:hAnsi="Arial" w:cs="Arial"/>
          <w:sz w:val="24"/>
          <w:szCs w:val="24"/>
        </w:rPr>
        <w:br/>
      </w: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022882" w:rsidRDefault="00022882" w:rsidP="00A63634">
      <w:pPr>
        <w:spacing w:line="360" w:lineRule="auto"/>
        <w:ind w:left="720" w:hanging="720"/>
        <w:jc w:val="both"/>
        <w:rPr>
          <w:rFonts w:ascii="Arial" w:hAnsi="Arial" w:cs="Arial"/>
          <w:sz w:val="24"/>
          <w:szCs w:val="24"/>
        </w:rPr>
      </w:pPr>
    </w:p>
    <w:p w:rsidR="00DE06CC" w:rsidRPr="00C83944" w:rsidRDefault="00DE06CC" w:rsidP="00A63634">
      <w:pPr>
        <w:pStyle w:val="Heading1"/>
        <w:spacing w:before="0" w:line="360" w:lineRule="auto"/>
        <w:jc w:val="center"/>
        <w:rPr>
          <w:rFonts w:ascii="Arial" w:hAnsi="Arial" w:cs="Arial"/>
          <w:b/>
          <w:color w:val="auto"/>
          <w:sz w:val="28"/>
          <w:szCs w:val="28"/>
        </w:rPr>
      </w:pPr>
      <w:bookmarkStart w:id="0" w:name="_Toc494215587"/>
      <w:r w:rsidRPr="00C83944">
        <w:rPr>
          <w:rFonts w:ascii="Arial" w:hAnsi="Arial" w:cs="Arial"/>
          <w:b/>
          <w:color w:val="auto"/>
          <w:sz w:val="28"/>
          <w:szCs w:val="28"/>
        </w:rPr>
        <w:lastRenderedPageBreak/>
        <w:t>PART I</w:t>
      </w:r>
      <w:r w:rsidR="00FC4794">
        <w:rPr>
          <w:rFonts w:ascii="Arial" w:hAnsi="Arial" w:cs="Arial"/>
          <w:b/>
          <w:color w:val="auto"/>
          <w:sz w:val="28"/>
          <w:szCs w:val="28"/>
        </w:rPr>
        <w:t xml:space="preserve"> – </w:t>
      </w:r>
      <w:r w:rsidRPr="00C83944">
        <w:rPr>
          <w:rFonts w:ascii="Arial" w:hAnsi="Arial" w:cs="Arial"/>
          <w:b/>
          <w:color w:val="auto"/>
          <w:sz w:val="28"/>
          <w:szCs w:val="28"/>
        </w:rPr>
        <w:t>PROJECT</w:t>
      </w:r>
      <w:r w:rsidR="00FC4794">
        <w:rPr>
          <w:rFonts w:ascii="Arial" w:hAnsi="Arial" w:cs="Arial"/>
          <w:b/>
          <w:color w:val="auto"/>
          <w:sz w:val="28"/>
          <w:szCs w:val="28"/>
        </w:rPr>
        <w:t xml:space="preserve"> </w:t>
      </w:r>
      <w:r w:rsidRPr="00C83944">
        <w:rPr>
          <w:rFonts w:ascii="Arial" w:hAnsi="Arial" w:cs="Arial"/>
          <w:b/>
          <w:color w:val="auto"/>
          <w:sz w:val="28"/>
          <w:szCs w:val="28"/>
        </w:rPr>
        <w:t>SPECIFICATIONS REPORT</w:t>
      </w:r>
      <w:bookmarkEnd w:id="0"/>
    </w:p>
    <w:p w:rsidR="00DE06CC" w:rsidRDefault="00DE06CC" w:rsidP="00A63634">
      <w:pPr>
        <w:spacing w:line="360" w:lineRule="auto"/>
        <w:ind w:left="720" w:hanging="720"/>
        <w:jc w:val="center"/>
        <w:rPr>
          <w:rFonts w:ascii="Arial" w:hAnsi="Arial" w:cs="Arial"/>
          <w:b/>
          <w:sz w:val="28"/>
          <w:szCs w:val="24"/>
        </w:rPr>
      </w:pPr>
    </w:p>
    <w:p w:rsidR="00DE06CC" w:rsidRDefault="003A7F76" w:rsidP="00766A0E">
      <w:pPr>
        <w:pStyle w:val="Heading2"/>
        <w:numPr>
          <w:ilvl w:val="1"/>
          <w:numId w:val="36"/>
        </w:numPr>
        <w:spacing w:line="360" w:lineRule="auto"/>
        <w:rPr>
          <w:rFonts w:ascii="Arial" w:hAnsi="Arial" w:cs="Arial"/>
          <w:b/>
          <w:color w:val="auto"/>
          <w:sz w:val="24"/>
        </w:rPr>
      </w:pPr>
      <w:bookmarkStart w:id="1" w:name="_Toc494215588"/>
      <w:r>
        <w:rPr>
          <w:rFonts w:ascii="Arial" w:hAnsi="Arial" w:cs="Arial"/>
          <w:b/>
          <w:color w:val="auto"/>
          <w:sz w:val="24"/>
        </w:rPr>
        <w:t>INTRODUCTION</w:t>
      </w:r>
      <w:bookmarkEnd w:id="1"/>
    </w:p>
    <w:p w:rsidR="003A1F59" w:rsidRDefault="003A1F59" w:rsidP="00766A0E">
      <w:pPr>
        <w:spacing w:line="360" w:lineRule="auto"/>
        <w:ind w:firstLine="720"/>
        <w:jc w:val="both"/>
        <w:rPr>
          <w:rFonts w:ascii="Arial" w:hAnsi="Arial" w:cs="Arial"/>
          <w:sz w:val="24"/>
          <w:szCs w:val="24"/>
        </w:rPr>
      </w:pPr>
    </w:p>
    <w:p w:rsidR="00766A0E" w:rsidRDefault="001D54E7" w:rsidP="00766A0E">
      <w:pPr>
        <w:spacing w:line="360" w:lineRule="auto"/>
        <w:ind w:firstLine="720"/>
        <w:jc w:val="both"/>
        <w:rPr>
          <w:rFonts w:ascii="Arial" w:hAnsi="Arial" w:cs="Arial"/>
          <w:sz w:val="24"/>
          <w:szCs w:val="24"/>
        </w:rPr>
      </w:pPr>
      <w:r>
        <w:rPr>
          <w:rFonts w:ascii="Arial" w:hAnsi="Arial" w:cs="Arial"/>
          <w:sz w:val="24"/>
          <w:szCs w:val="24"/>
        </w:rPr>
        <w:t xml:space="preserve">The </w:t>
      </w:r>
      <w:r w:rsidR="00443D89">
        <w:rPr>
          <w:rFonts w:ascii="Arial" w:hAnsi="Arial" w:cs="Arial"/>
          <w:sz w:val="24"/>
          <w:szCs w:val="24"/>
        </w:rPr>
        <w:t xml:space="preserve">project </w:t>
      </w:r>
      <w:r>
        <w:rPr>
          <w:rFonts w:ascii="Arial" w:hAnsi="Arial" w:cs="Arial"/>
          <w:sz w:val="24"/>
          <w:szCs w:val="24"/>
        </w:rPr>
        <w:t>FPMS or Faculty Per</w:t>
      </w:r>
      <w:r w:rsidR="00443D89">
        <w:rPr>
          <w:rFonts w:ascii="Arial" w:hAnsi="Arial" w:cs="Arial"/>
          <w:sz w:val="24"/>
          <w:szCs w:val="24"/>
        </w:rPr>
        <w:t>formance Monitoring System is a web-based information system</w:t>
      </w:r>
      <w:r w:rsidR="00A70661">
        <w:rPr>
          <w:rFonts w:ascii="Arial" w:hAnsi="Arial" w:cs="Arial"/>
          <w:sz w:val="24"/>
          <w:szCs w:val="24"/>
        </w:rPr>
        <w:t xml:space="preserve"> that monitors the faculty’s submission of requirements</w:t>
      </w:r>
      <w:r>
        <w:rPr>
          <w:rFonts w:ascii="Arial" w:hAnsi="Arial" w:cs="Arial"/>
          <w:sz w:val="24"/>
          <w:szCs w:val="24"/>
        </w:rPr>
        <w:t xml:space="preserve"> catered to </w:t>
      </w:r>
      <w:r w:rsidR="00D615D7">
        <w:rPr>
          <w:rFonts w:ascii="Arial" w:hAnsi="Arial" w:cs="Arial"/>
          <w:sz w:val="24"/>
          <w:szCs w:val="24"/>
        </w:rPr>
        <w:t xml:space="preserve">the </w:t>
      </w:r>
      <w:r>
        <w:rPr>
          <w:rFonts w:ascii="Arial" w:hAnsi="Arial" w:cs="Arial"/>
          <w:sz w:val="24"/>
          <w:szCs w:val="24"/>
        </w:rPr>
        <w:t>CCIS department</w:t>
      </w:r>
      <w:r w:rsidR="00A70661">
        <w:rPr>
          <w:rFonts w:ascii="Arial" w:hAnsi="Arial" w:cs="Arial"/>
          <w:sz w:val="24"/>
          <w:szCs w:val="24"/>
        </w:rPr>
        <w:t>.</w:t>
      </w:r>
      <w:r w:rsidR="00766A0E">
        <w:rPr>
          <w:rFonts w:ascii="Arial" w:hAnsi="Arial" w:cs="Arial"/>
          <w:sz w:val="24"/>
          <w:szCs w:val="24"/>
        </w:rPr>
        <w:t xml:space="preserve"> The significance of this system is to accu</w:t>
      </w:r>
      <w:r w:rsidR="00D615D7">
        <w:rPr>
          <w:rFonts w:ascii="Arial" w:hAnsi="Arial" w:cs="Arial"/>
          <w:sz w:val="24"/>
          <w:szCs w:val="24"/>
        </w:rPr>
        <w:t>rately monitor</w:t>
      </w:r>
      <w:r w:rsidR="003C3BE3">
        <w:rPr>
          <w:rFonts w:ascii="Arial" w:hAnsi="Arial" w:cs="Arial"/>
          <w:sz w:val="24"/>
          <w:szCs w:val="24"/>
        </w:rPr>
        <w:t xml:space="preserve"> which professor submits reports, and those who are not</w:t>
      </w:r>
      <w:r w:rsidR="00766A0E">
        <w:rPr>
          <w:rFonts w:ascii="Arial" w:hAnsi="Arial" w:cs="Arial"/>
          <w:sz w:val="24"/>
          <w:szCs w:val="24"/>
        </w:rPr>
        <w:t>. The late submission of reports can cause the</w:t>
      </w:r>
      <w:r w:rsidR="009D6768">
        <w:rPr>
          <w:rFonts w:ascii="Arial" w:hAnsi="Arial" w:cs="Arial"/>
          <w:sz w:val="24"/>
          <w:szCs w:val="24"/>
        </w:rPr>
        <w:t xml:space="preserve"> staff, who arranges this matter,</w:t>
      </w:r>
      <w:r w:rsidR="00766A0E">
        <w:rPr>
          <w:rFonts w:ascii="Arial" w:hAnsi="Arial" w:cs="Arial"/>
          <w:sz w:val="24"/>
          <w:szCs w:val="24"/>
        </w:rPr>
        <w:t xml:space="preserve"> to misplace the units of a professor</w:t>
      </w:r>
      <w:r w:rsidR="003C3BE3">
        <w:rPr>
          <w:rFonts w:ascii="Arial" w:hAnsi="Arial" w:cs="Arial"/>
          <w:sz w:val="24"/>
          <w:szCs w:val="24"/>
        </w:rPr>
        <w:t xml:space="preserve">, leading to </w:t>
      </w:r>
      <w:r w:rsidR="00443D89">
        <w:rPr>
          <w:rFonts w:ascii="Arial" w:hAnsi="Arial" w:cs="Arial"/>
          <w:sz w:val="24"/>
          <w:szCs w:val="24"/>
        </w:rPr>
        <w:t>unattended classes, abandonment issues, and schedule conflicts for some faculty</w:t>
      </w:r>
      <w:r w:rsidR="00766A0E">
        <w:rPr>
          <w:rFonts w:ascii="Arial" w:hAnsi="Arial" w:cs="Arial"/>
          <w:sz w:val="24"/>
          <w:szCs w:val="24"/>
        </w:rPr>
        <w:t xml:space="preserve">. </w:t>
      </w:r>
    </w:p>
    <w:p w:rsidR="00766A0E" w:rsidRDefault="00766A0E" w:rsidP="00766A0E">
      <w:pPr>
        <w:spacing w:line="360" w:lineRule="auto"/>
        <w:ind w:left="1080"/>
        <w:jc w:val="both"/>
        <w:rPr>
          <w:rFonts w:ascii="Arial" w:hAnsi="Arial" w:cs="Arial"/>
          <w:sz w:val="24"/>
          <w:szCs w:val="24"/>
        </w:rPr>
      </w:pPr>
    </w:p>
    <w:p w:rsidR="00766A0E" w:rsidRPr="00766A0E" w:rsidRDefault="00766A0E" w:rsidP="00766A0E">
      <w:pPr>
        <w:spacing w:line="360" w:lineRule="auto"/>
        <w:ind w:firstLine="720"/>
        <w:jc w:val="both"/>
        <w:rPr>
          <w:rFonts w:ascii="Arial" w:hAnsi="Arial" w:cs="Arial"/>
          <w:sz w:val="24"/>
          <w:szCs w:val="24"/>
        </w:rPr>
      </w:pPr>
      <w:r>
        <w:rPr>
          <w:rFonts w:ascii="Arial" w:hAnsi="Arial" w:cs="Arial"/>
          <w:sz w:val="24"/>
          <w:szCs w:val="24"/>
        </w:rPr>
        <w:t xml:space="preserve">The staff/administrator-in-charge that will use this system will be getting </w:t>
      </w:r>
      <w:r w:rsidR="00F2393B">
        <w:rPr>
          <w:rFonts w:ascii="Arial" w:hAnsi="Arial" w:cs="Arial"/>
          <w:sz w:val="24"/>
          <w:szCs w:val="24"/>
        </w:rPr>
        <w:t xml:space="preserve">privileges to </w:t>
      </w:r>
      <w:r w:rsidR="00C50938">
        <w:rPr>
          <w:rFonts w:ascii="Arial" w:hAnsi="Arial" w:cs="Arial"/>
          <w:sz w:val="24"/>
          <w:szCs w:val="24"/>
        </w:rPr>
        <w:t>mark their performance, indicate their designated uni</w:t>
      </w:r>
      <w:r w:rsidR="00443D89">
        <w:rPr>
          <w:rFonts w:ascii="Arial" w:hAnsi="Arial" w:cs="Arial"/>
          <w:sz w:val="24"/>
          <w:szCs w:val="24"/>
        </w:rPr>
        <w:t>ts, and alarm the other professors to submit</w:t>
      </w:r>
      <w:r w:rsidR="001D62FE">
        <w:rPr>
          <w:rFonts w:ascii="Arial" w:hAnsi="Arial" w:cs="Arial"/>
          <w:sz w:val="24"/>
          <w:szCs w:val="24"/>
        </w:rPr>
        <w:t xml:space="preserve">. The FPMS achieves to </w:t>
      </w:r>
      <w:r w:rsidR="007770E9">
        <w:rPr>
          <w:rFonts w:ascii="Arial" w:hAnsi="Arial" w:cs="Arial"/>
          <w:sz w:val="24"/>
          <w:szCs w:val="24"/>
        </w:rPr>
        <w:t xml:space="preserve">lessen the paper usage of the department, lessen the physical work, and automates the </w:t>
      </w:r>
      <w:r w:rsidR="003C3BE3">
        <w:rPr>
          <w:rFonts w:ascii="Arial" w:hAnsi="Arial" w:cs="Arial"/>
          <w:sz w:val="24"/>
          <w:szCs w:val="24"/>
        </w:rPr>
        <w:t xml:space="preserve">entire </w:t>
      </w:r>
      <w:r w:rsidR="007770E9">
        <w:rPr>
          <w:rFonts w:ascii="Arial" w:hAnsi="Arial" w:cs="Arial"/>
          <w:sz w:val="24"/>
          <w:szCs w:val="24"/>
        </w:rPr>
        <w:t>process</w:t>
      </w:r>
      <w:r w:rsidR="003C3BE3">
        <w:rPr>
          <w:rFonts w:ascii="Arial" w:hAnsi="Arial" w:cs="Arial"/>
          <w:sz w:val="24"/>
          <w:szCs w:val="24"/>
        </w:rPr>
        <w:t xml:space="preserve"> of the encoding part</w:t>
      </w:r>
      <w:r w:rsidR="007770E9">
        <w:rPr>
          <w:rFonts w:ascii="Arial" w:hAnsi="Arial" w:cs="Arial"/>
          <w:sz w:val="24"/>
          <w:szCs w:val="24"/>
        </w:rPr>
        <w:t>.</w:t>
      </w:r>
    </w:p>
    <w:p w:rsidR="00DE06CC" w:rsidRDefault="00DE06CC" w:rsidP="00A63634">
      <w:pPr>
        <w:spacing w:line="360" w:lineRule="auto"/>
        <w:jc w:val="both"/>
        <w:rPr>
          <w:rFonts w:ascii="Arial" w:hAnsi="Arial" w:cs="Arial"/>
          <w:sz w:val="24"/>
          <w:szCs w:val="24"/>
        </w:rPr>
      </w:pPr>
    </w:p>
    <w:p w:rsidR="00EC58D0" w:rsidRPr="00C83944" w:rsidRDefault="00C83944" w:rsidP="00A63634">
      <w:pPr>
        <w:pStyle w:val="Heading2"/>
        <w:spacing w:line="360" w:lineRule="auto"/>
        <w:rPr>
          <w:rFonts w:ascii="Arial" w:hAnsi="Arial" w:cs="Arial"/>
          <w:b/>
          <w:color w:val="auto"/>
          <w:sz w:val="24"/>
        </w:rPr>
      </w:pPr>
      <w:bookmarkStart w:id="2" w:name="_Toc494215589"/>
      <w:r w:rsidRPr="00C83944">
        <w:rPr>
          <w:rFonts w:ascii="Arial" w:hAnsi="Arial" w:cs="Arial"/>
          <w:b/>
          <w:color w:val="auto"/>
          <w:sz w:val="24"/>
        </w:rPr>
        <w:t>1.2.</w:t>
      </w:r>
      <w:r w:rsidRPr="00C83944">
        <w:rPr>
          <w:rFonts w:ascii="Arial" w:hAnsi="Arial" w:cs="Arial"/>
          <w:b/>
          <w:color w:val="auto"/>
          <w:sz w:val="24"/>
        </w:rPr>
        <w:tab/>
        <w:t>STATEMENT OF THE PROBLEM</w:t>
      </w:r>
      <w:bookmarkEnd w:id="2"/>
    </w:p>
    <w:p w:rsidR="004770D1" w:rsidRDefault="004770D1" w:rsidP="004770D1">
      <w:pPr>
        <w:spacing w:line="360" w:lineRule="auto"/>
        <w:jc w:val="both"/>
        <w:rPr>
          <w:rFonts w:ascii="Arial" w:hAnsi="Arial" w:cs="Arial"/>
          <w:sz w:val="24"/>
          <w:szCs w:val="24"/>
        </w:rPr>
      </w:pPr>
    </w:p>
    <w:p w:rsidR="004770D1" w:rsidRDefault="00C256BD" w:rsidP="009D6768">
      <w:pPr>
        <w:spacing w:line="360" w:lineRule="auto"/>
        <w:ind w:firstLine="720"/>
        <w:jc w:val="both"/>
        <w:rPr>
          <w:rFonts w:ascii="Arial" w:hAnsi="Arial" w:cs="Arial"/>
          <w:sz w:val="24"/>
          <w:szCs w:val="24"/>
        </w:rPr>
      </w:pPr>
      <w:r>
        <w:rPr>
          <w:rFonts w:ascii="Arial" w:hAnsi="Arial" w:cs="Arial"/>
          <w:sz w:val="24"/>
          <w:szCs w:val="24"/>
        </w:rPr>
        <w:t>Professors have the tendency to leave out necessary reports overdue beca</w:t>
      </w:r>
      <w:r w:rsidR="008B413D">
        <w:rPr>
          <w:rFonts w:ascii="Arial" w:hAnsi="Arial" w:cs="Arial"/>
          <w:sz w:val="24"/>
          <w:szCs w:val="24"/>
        </w:rPr>
        <w:t xml:space="preserve">use of their own circumstances. The staff that manages the checking and marking the reports will encounter inconvenience. </w:t>
      </w:r>
      <w:r w:rsidR="00875837" w:rsidRPr="00875837">
        <w:rPr>
          <w:rFonts w:ascii="Arial" w:hAnsi="Arial" w:cs="Arial"/>
          <w:sz w:val="24"/>
          <w:szCs w:val="24"/>
        </w:rPr>
        <w:t>This hinders the annual reports because of the missing information of a member.</w:t>
      </w:r>
    </w:p>
    <w:p w:rsidR="009D6768" w:rsidRDefault="009D6768" w:rsidP="009D6768">
      <w:pPr>
        <w:spacing w:line="360" w:lineRule="auto"/>
        <w:ind w:firstLine="720"/>
        <w:jc w:val="both"/>
        <w:rPr>
          <w:rFonts w:ascii="Arial" w:hAnsi="Arial" w:cs="Arial"/>
          <w:sz w:val="24"/>
          <w:szCs w:val="24"/>
        </w:rPr>
      </w:pPr>
    </w:p>
    <w:p w:rsidR="008025BD" w:rsidRDefault="008B413D" w:rsidP="008025BD">
      <w:pPr>
        <w:spacing w:line="360" w:lineRule="auto"/>
        <w:ind w:firstLine="720"/>
        <w:jc w:val="both"/>
        <w:rPr>
          <w:rFonts w:ascii="Arial" w:hAnsi="Arial" w:cs="Arial"/>
          <w:sz w:val="24"/>
          <w:szCs w:val="24"/>
        </w:rPr>
      </w:pPr>
      <w:r>
        <w:rPr>
          <w:rFonts w:ascii="Arial" w:hAnsi="Arial" w:cs="Arial"/>
          <w:sz w:val="24"/>
          <w:szCs w:val="24"/>
        </w:rPr>
        <w:t xml:space="preserve">Here are the </w:t>
      </w:r>
      <w:r w:rsidR="004770D1">
        <w:rPr>
          <w:rFonts w:ascii="Arial" w:hAnsi="Arial" w:cs="Arial"/>
          <w:sz w:val="24"/>
          <w:szCs w:val="24"/>
        </w:rPr>
        <w:t>problems that the system will solve:</w:t>
      </w:r>
    </w:p>
    <w:p w:rsidR="003C3BE3" w:rsidRPr="008025BD" w:rsidRDefault="003C3BE3" w:rsidP="008025BD">
      <w:pPr>
        <w:pStyle w:val="ListParagraph"/>
        <w:numPr>
          <w:ilvl w:val="0"/>
          <w:numId w:val="38"/>
        </w:numPr>
        <w:spacing w:line="360" w:lineRule="auto"/>
        <w:jc w:val="both"/>
        <w:rPr>
          <w:rFonts w:ascii="Arial" w:hAnsi="Arial" w:cs="Arial"/>
          <w:sz w:val="24"/>
          <w:szCs w:val="24"/>
        </w:rPr>
      </w:pPr>
      <w:r w:rsidRPr="008025BD">
        <w:rPr>
          <w:rFonts w:ascii="Arial" w:hAnsi="Arial" w:cs="Arial"/>
          <w:sz w:val="24"/>
          <w:szCs w:val="24"/>
        </w:rPr>
        <w:t xml:space="preserve">Manual labor, where human error </w:t>
      </w:r>
      <w:r w:rsidR="009D6768">
        <w:rPr>
          <w:rFonts w:ascii="Arial" w:hAnsi="Arial" w:cs="Arial"/>
          <w:sz w:val="24"/>
          <w:szCs w:val="24"/>
        </w:rPr>
        <w:t>is prone</w:t>
      </w:r>
    </w:p>
    <w:p w:rsidR="003C3BE3" w:rsidRPr="008025BD" w:rsidRDefault="003C3BE3" w:rsidP="008025BD">
      <w:pPr>
        <w:pStyle w:val="ListParagraph"/>
        <w:numPr>
          <w:ilvl w:val="0"/>
          <w:numId w:val="38"/>
        </w:numPr>
        <w:spacing w:line="360" w:lineRule="auto"/>
        <w:jc w:val="both"/>
        <w:rPr>
          <w:rFonts w:ascii="Arial" w:hAnsi="Arial" w:cs="Arial"/>
          <w:sz w:val="24"/>
          <w:szCs w:val="24"/>
        </w:rPr>
      </w:pPr>
      <w:r w:rsidRPr="008025BD">
        <w:rPr>
          <w:rFonts w:ascii="Arial" w:hAnsi="Arial" w:cs="Arial"/>
          <w:sz w:val="24"/>
          <w:szCs w:val="24"/>
        </w:rPr>
        <w:t>Time consumption</w:t>
      </w:r>
    </w:p>
    <w:p w:rsidR="003C3BE3" w:rsidRPr="008025BD" w:rsidRDefault="003C3BE3" w:rsidP="008025BD">
      <w:pPr>
        <w:pStyle w:val="ListParagraph"/>
        <w:numPr>
          <w:ilvl w:val="0"/>
          <w:numId w:val="38"/>
        </w:numPr>
        <w:spacing w:line="360" w:lineRule="auto"/>
        <w:jc w:val="both"/>
        <w:rPr>
          <w:rFonts w:ascii="Arial" w:hAnsi="Arial" w:cs="Arial"/>
          <w:sz w:val="24"/>
          <w:szCs w:val="24"/>
        </w:rPr>
      </w:pPr>
      <w:r w:rsidRPr="008025BD">
        <w:rPr>
          <w:rFonts w:ascii="Arial" w:hAnsi="Arial" w:cs="Arial"/>
          <w:sz w:val="24"/>
          <w:szCs w:val="24"/>
        </w:rPr>
        <w:t>Excess usage of papers and resource</w:t>
      </w:r>
    </w:p>
    <w:p w:rsidR="00443D89" w:rsidRPr="008025BD" w:rsidRDefault="00443D89" w:rsidP="008025BD">
      <w:pPr>
        <w:pStyle w:val="ListParagraph"/>
        <w:numPr>
          <w:ilvl w:val="0"/>
          <w:numId w:val="38"/>
        </w:numPr>
        <w:spacing w:line="360" w:lineRule="auto"/>
        <w:jc w:val="both"/>
        <w:rPr>
          <w:rFonts w:ascii="Arial" w:hAnsi="Arial" w:cs="Arial"/>
          <w:sz w:val="24"/>
          <w:szCs w:val="24"/>
        </w:rPr>
      </w:pPr>
      <w:r w:rsidRPr="008025BD">
        <w:rPr>
          <w:rFonts w:ascii="Arial" w:hAnsi="Arial" w:cs="Arial"/>
          <w:sz w:val="24"/>
          <w:szCs w:val="24"/>
        </w:rPr>
        <w:t>Information misconception</w:t>
      </w:r>
    </w:p>
    <w:p w:rsidR="00DE06CC" w:rsidRPr="00C83944" w:rsidRDefault="00C83944" w:rsidP="00A63634">
      <w:pPr>
        <w:pStyle w:val="Heading2"/>
        <w:spacing w:line="360" w:lineRule="auto"/>
        <w:rPr>
          <w:rFonts w:ascii="Arial" w:hAnsi="Arial" w:cs="Arial"/>
          <w:b/>
          <w:color w:val="auto"/>
          <w:sz w:val="24"/>
        </w:rPr>
      </w:pPr>
      <w:bookmarkStart w:id="3" w:name="_Toc494215590"/>
      <w:r w:rsidRPr="00C83944">
        <w:rPr>
          <w:rFonts w:ascii="Arial" w:hAnsi="Arial" w:cs="Arial"/>
          <w:b/>
          <w:color w:val="auto"/>
          <w:sz w:val="24"/>
        </w:rPr>
        <w:lastRenderedPageBreak/>
        <w:t>1.3.</w:t>
      </w:r>
      <w:r w:rsidRPr="00C83944">
        <w:rPr>
          <w:rFonts w:ascii="Arial" w:hAnsi="Arial" w:cs="Arial"/>
          <w:b/>
          <w:color w:val="auto"/>
          <w:sz w:val="24"/>
        </w:rPr>
        <w:tab/>
        <w:t>PROJECT OBJECTIVES</w:t>
      </w:r>
      <w:bookmarkEnd w:id="3"/>
    </w:p>
    <w:p w:rsidR="00DE06CC" w:rsidRDefault="00DE06CC" w:rsidP="00A63634">
      <w:pPr>
        <w:spacing w:line="360" w:lineRule="auto"/>
        <w:jc w:val="both"/>
        <w:rPr>
          <w:rFonts w:ascii="Arial" w:hAnsi="Arial" w:cs="Arial"/>
          <w:sz w:val="24"/>
          <w:szCs w:val="24"/>
        </w:rPr>
      </w:pPr>
    </w:p>
    <w:p w:rsidR="00DE06CC" w:rsidRPr="00C83944" w:rsidRDefault="00DE06CC" w:rsidP="00A63634">
      <w:pPr>
        <w:pStyle w:val="Heading3"/>
        <w:spacing w:line="360" w:lineRule="auto"/>
        <w:rPr>
          <w:rFonts w:ascii="Arial" w:hAnsi="Arial" w:cs="Arial"/>
          <w:b/>
        </w:rPr>
      </w:pPr>
      <w:r>
        <w:tab/>
      </w:r>
      <w:bookmarkStart w:id="4" w:name="_Toc494215591"/>
      <w:r w:rsidR="00FC4794">
        <w:rPr>
          <w:rFonts w:ascii="Arial" w:hAnsi="Arial" w:cs="Arial"/>
          <w:b/>
          <w:color w:val="auto"/>
        </w:rPr>
        <w:t>1.3</w:t>
      </w:r>
      <w:r w:rsidRPr="00C83944">
        <w:rPr>
          <w:rFonts w:ascii="Arial" w:hAnsi="Arial" w:cs="Arial"/>
          <w:b/>
          <w:color w:val="auto"/>
        </w:rPr>
        <w:t>.1.</w:t>
      </w:r>
      <w:r w:rsidRPr="00C83944">
        <w:rPr>
          <w:rFonts w:ascii="Arial" w:hAnsi="Arial" w:cs="Arial"/>
          <w:b/>
          <w:color w:val="auto"/>
        </w:rPr>
        <w:tab/>
        <w:t>General Objectives</w:t>
      </w:r>
      <w:bookmarkEnd w:id="4"/>
    </w:p>
    <w:p w:rsidR="00C83944" w:rsidRDefault="00DE06CC" w:rsidP="00A63634">
      <w:pPr>
        <w:spacing w:line="360" w:lineRule="auto"/>
        <w:jc w:val="both"/>
        <w:rPr>
          <w:rFonts w:ascii="Arial" w:hAnsi="Arial" w:cs="Arial"/>
          <w:sz w:val="24"/>
          <w:szCs w:val="24"/>
        </w:rPr>
      </w:pPr>
      <w:r>
        <w:rPr>
          <w:rFonts w:ascii="Arial" w:hAnsi="Arial" w:cs="Arial"/>
          <w:sz w:val="24"/>
          <w:szCs w:val="24"/>
        </w:rPr>
        <w:tab/>
      </w:r>
    </w:p>
    <w:p w:rsidR="00FC4794" w:rsidRDefault="00BA426F" w:rsidP="00AD6BC0">
      <w:pPr>
        <w:spacing w:line="360" w:lineRule="auto"/>
        <w:ind w:left="720"/>
        <w:jc w:val="both"/>
        <w:rPr>
          <w:rFonts w:ascii="Arial" w:hAnsi="Arial" w:cs="Arial"/>
          <w:sz w:val="24"/>
          <w:szCs w:val="24"/>
        </w:rPr>
      </w:pPr>
      <w:r w:rsidRPr="00BA426F">
        <w:rPr>
          <w:rFonts w:ascii="Arial" w:hAnsi="Arial" w:cs="Arial"/>
          <w:sz w:val="24"/>
          <w:szCs w:val="24"/>
        </w:rPr>
        <w:t>The main ob</w:t>
      </w:r>
      <w:r>
        <w:rPr>
          <w:rFonts w:ascii="Arial" w:hAnsi="Arial" w:cs="Arial"/>
          <w:sz w:val="24"/>
          <w:szCs w:val="24"/>
        </w:rPr>
        <w:t>jectiv</w:t>
      </w:r>
      <w:r w:rsidR="00AD6BC0">
        <w:rPr>
          <w:rFonts w:ascii="Arial" w:hAnsi="Arial" w:cs="Arial"/>
          <w:sz w:val="24"/>
          <w:szCs w:val="24"/>
        </w:rPr>
        <w:t>e of the project</w:t>
      </w:r>
      <w:r w:rsidRPr="00BA426F">
        <w:rPr>
          <w:rFonts w:ascii="Arial" w:hAnsi="Arial" w:cs="Arial"/>
          <w:sz w:val="24"/>
          <w:szCs w:val="24"/>
        </w:rPr>
        <w:t xml:space="preserve"> was to design</w:t>
      </w:r>
      <w:r>
        <w:rPr>
          <w:rFonts w:ascii="Arial" w:hAnsi="Arial" w:cs="Arial"/>
          <w:sz w:val="24"/>
          <w:szCs w:val="24"/>
        </w:rPr>
        <w:t xml:space="preserve"> </w:t>
      </w:r>
      <w:r w:rsidRPr="00BA426F">
        <w:rPr>
          <w:rFonts w:ascii="Arial" w:hAnsi="Arial" w:cs="Arial"/>
          <w:sz w:val="24"/>
          <w:szCs w:val="24"/>
        </w:rPr>
        <w:t>and de</w:t>
      </w:r>
      <w:r>
        <w:rPr>
          <w:rFonts w:ascii="Arial" w:hAnsi="Arial" w:cs="Arial" w:hint="eastAsia"/>
          <w:sz w:val="24"/>
          <w:szCs w:val="24"/>
        </w:rPr>
        <w:t>v</w:t>
      </w:r>
      <w:r w:rsidRPr="00BA426F">
        <w:rPr>
          <w:rFonts w:ascii="Arial" w:hAnsi="Arial" w:cs="Arial"/>
          <w:sz w:val="24"/>
          <w:szCs w:val="24"/>
        </w:rPr>
        <w:t xml:space="preserve">elop </w:t>
      </w:r>
      <w:r w:rsidR="00443D89">
        <w:rPr>
          <w:rFonts w:ascii="Arial" w:hAnsi="Arial" w:cs="Arial"/>
          <w:sz w:val="24"/>
          <w:szCs w:val="24"/>
        </w:rPr>
        <w:t xml:space="preserve">a </w:t>
      </w:r>
      <w:r w:rsidRPr="00BA426F">
        <w:rPr>
          <w:rFonts w:ascii="Arial" w:hAnsi="Arial" w:cs="Arial"/>
          <w:sz w:val="24"/>
          <w:szCs w:val="24"/>
        </w:rPr>
        <w:t>s</w:t>
      </w:r>
      <w:r w:rsidR="00443D89">
        <w:rPr>
          <w:rFonts w:ascii="Arial" w:hAnsi="Arial" w:cs="Arial"/>
          <w:sz w:val="24"/>
          <w:szCs w:val="24"/>
        </w:rPr>
        <w:t>ystem</w:t>
      </w:r>
      <w:r w:rsidRPr="00BA426F">
        <w:rPr>
          <w:rFonts w:ascii="Arial" w:hAnsi="Arial" w:cs="Arial"/>
          <w:sz w:val="24"/>
          <w:szCs w:val="24"/>
        </w:rPr>
        <w:t xml:space="preserve"> that would transform </w:t>
      </w:r>
      <w:r w:rsidR="00443D89">
        <w:rPr>
          <w:rFonts w:ascii="Arial" w:hAnsi="Arial" w:cs="Arial"/>
          <w:sz w:val="24"/>
          <w:szCs w:val="24"/>
        </w:rPr>
        <w:t xml:space="preserve">and improve </w:t>
      </w:r>
      <w:r w:rsidRPr="00BA426F">
        <w:rPr>
          <w:rFonts w:ascii="Arial" w:hAnsi="Arial" w:cs="Arial"/>
          <w:sz w:val="24"/>
          <w:szCs w:val="24"/>
        </w:rPr>
        <w:t>the old</w:t>
      </w:r>
      <w:r w:rsidR="00AD6BC0">
        <w:rPr>
          <w:rFonts w:ascii="Arial" w:hAnsi="Arial" w:cs="Arial"/>
          <w:sz w:val="24"/>
          <w:szCs w:val="24"/>
        </w:rPr>
        <w:t xml:space="preserve"> and manual way of encoding </w:t>
      </w:r>
      <w:r w:rsidRPr="00BA426F">
        <w:rPr>
          <w:rFonts w:ascii="Arial" w:hAnsi="Arial" w:cs="Arial"/>
          <w:sz w:val="24"/>
          <w:szCs w:val="24"/>
        </w:rPr>
        <w:t>into a</w:t>
      </w:r>
      <w:r>
        <w:rPr>
          <w:rFonts w:ascii="Arial" w:hAnsi="Arial" w:cs="Arial"/>
          <w:sz w:val="24"/>
          <w:szCs w:val="24"/>
        </w:rPr>
        <w:t xml:space="preserve"> computerized process.</w:t>
      </w:r>
      <w:r w:rsidR="00AD6BC0">
        <w:rPr>
          <w:rFonts w:ascii="Arial" w:hAnsi="Arial" w:cs="Arial"/>
          <w:sz w:val="24"/>
          <w:szCs w:val="24"/>
        </w:rPr>
        <w:t xml:space="preserve"> Since the manual processing is a hectic situation, and commonly attributed to human errors,</w:t>
      </w:r>
      <w:r w:rsidR="009D6768">
        <w:rPr>
          <w:rFonts w:ascii="Arial" w:hAnsi="Arial" w:cs="Arial"/>
          <w:sz w:val="24"/>
          <w:szCs w:val="24"/>
        </w:rPr>
        <w:t xml:space="preserve"> but is necessary for most of the parts. So,</w:t>
      </w:r>
      <w:r w:rsidR="00AD6BC0">
        <w:rPr>
          <w:rFonts w:ascii="Arial" w:hAnsi="Arial" w:cs="Arial"/>
          <w:sz w:val="24"/>
          <w:szCs w:val="24"/>
        </w:rPr>
        <w:t xml:space="preserve"> the group decided to make a monitoring s</w:t>
      </w:r>
      <w:r w:rsidR="009D6768">
        <w:rPr>
          <w:rFonts w:ascii="Arial" w:hAnsi="Arial" w:cs="Arial"/>
          <w:sz w:val="24"/>
          <w:szCs w:val="24"/>
        </w:rPr>
        <w:t>ystem that eases the workflow for</w:t>
      </w:r>
      <w:r w:rsidR="00AD6BC0">
        <w:rPr>
          <w:rFonts w:ascii="Arial" w:hAnsi="Arial" w:cs="Arial"/>
          <w:sz w:val="24"/>
          <w:szCs w:val="24"/>
        </w:rPr>
        <w:t xml:space="preserve"> the staff-in-charge.</w:t>
      </w:r>
    </w:p>
    <w:p w:rsidR="003A1F59" w:rsidRPr="00BA426F" w:rsidRDefault="003A1F59" w:rsidP="00A63634">
      <w:pPr>
        <w:spacing w:line="360" w:lineRule="auto"/>
        <w:ind w:left="720"/>
        <w:jc w:val="both"/>
        <w:rPr>
          <w:rFonts w:ascii="Arial" w:hAnsi="Arial" w:cs="Arial"/>
          <w:sz w:val="24"/>
          <w:szCs w:val="24"/>
        </w:rPr>
      </w:pPr>
    </w:p>
    <w:p w:rsidR="00DE06CC" w:rsidRPr="00C83944" w:rsidRDefault="00DE06CC" w:rsidP="00A63634">
      <w:pPr>
        <w:pStyle w:val="Heading3"/>
        <w:spacing w:line="360" w:lineRule="auto"/>
        <w:rPr>
          <w:rFonts w:ascii="Arial" w:hAnsi="Arial" w:cs="Arial"/>
          <w:b/>
        </w:rPr>
      </w:pPr>
      <w:r>
        <w:rPr>
          <w:i/>
        </w:rPr>
        <w:tab/>
      </w:r>
      <w:bookmarkStart w:id="5" w:name="_Toc494215592"/>
      <w:r w:rsidR="00FC4794">
        <w:rPr>
          <w:rFonts w:ascii="Arial" w:hAnsi="Arial" w:cs="Arial"/>
          <w:b/>
          <w:color w:val="auto"/>
        </w:rPr>
        <w:t>1.3</w:t>
      </w:r>
      <w:r w:rsidRPr="00C83944">
        <w:rPr>
          <w:rFonts w:ascii="Arial" w:hAnsi="Arial" w:cs="Arial"/>
          <w:b/>
          <w:color w:val="auto"/>
        </w:rPr>
        <w:t>.2.</w:t>
      </w:r>
      <w:r w:rsidRPr="00C83944">
        <w:rPr>
          <w:rFonts w:ascii="Arial" w:hAnsi="Arial" w:cs="Arial"/>
          <w:b/>
          <w:color w:val="auto"/>
        </w:rPr>
        <w:tab/>
        <w:t>Specific Objectives</w:t>
      </w:r>
      <w:bookmarkEnd w:id="5"/>
    </w:p>
    <w:p w:rsidR="00C83944" w:rsidRDefault="00EC58D0" w:rsidP="00A63634">
      <w:pPr>
        <w:spacing w:line="360" w:lineRule="auto"/>
        <w:jc w:val="both"/>
        <w:rPr>
          <w:rFonts w:ascii="Arial" w:hAnsi="Arial" w:cs="Arial"/>
          <w:sz w:val="24"/>
          <w:szCs w:val="24"/>
        </w:rPr>
      </w:pPr>
      <w:r>
        <w:rPr>
          <w:rFonts w:ascii="Arial" w:hAnsi="Arial" w:cs="Arial"/>
          <w:sz w:val="24"/>
          <w:szCs w:val="24"/>
        </w:rPr>
        <w:tab/>
      </w:r>
    </w:p>
    <w:p w:rsidR="00C90151" w:rsidRDefault="00443D89" w:rsidP="00BA426F">
      <w:pPr>
        <w:spacing w:line="360" w:lineRule="auto"/>
        <w:ind w:left="720"/>
        <w:jc w:val="both"/>
        <w:rPr>
          <w:rFonts w:ascii="Arial" w:hAnsi="Arial" w:cs="Arial"/>
          <w:sz w:val="24"/>
          <w:szCs w:val="24"/>
        </w:rPr>
      </w:pPr>
      <w:r>
        <w:rPr>
          <w:rFonts w:ascii="Arial" w:hAnsi="Arial" w:cs="Arial"/>
          <w:sz w:val="24"/>
          <w:szCs w:val="24"/>
        </w:rPr>
        <w:t>Using the Faculty Performance Monitoring System, the group</w:t>
      </w:r>
      <w:r w:rsidR="00AD6BC0">
        <w:rPr>
          <w:rFonts w:ascii="Arial" w:hAnsi="Arial" w:cs="Arial"/>
          <w:sz w:val="24"/>
          <w:szCs w:val="24"/>
        </w:rPr>
        <w:t>’s specified objectives that they want to achieve is</w:t>
      </w:r>
      <w:r w:rsidR="003A1F59">
        <w:rPr>
          <w:rFonts w:ascii="Arial" w:hAnsi="Arial" w:cs="Arial"/>
          <w:sz w:val="24"/>
          <w:szCs w:val="24"/>
        </w:rPr>
        <w:t>:</w:t>
      </w:r>
    </w:p>
    <w:p w:rsidR="00AD6BC0" w:rsidRDefault="00AD6BC0" w:rsidP="00AD6BC0">
      <w:pPr>
        <w:spacing w:line="360" w:lineRule="auto"/>
        <w:jc w:val="both"/>
        <w:rPr>
          <w:rFonts w:ascii="Arial" w:hAnsi="Arial" w:cs="Arial"/>
          <w:sz w:val="24"/>
          <w:szCs w:val="24"/>
        </w:rPr>
      </w:pPr>
    </w:p>
    <w:p w:rsidR="003A1F59" w:rsidRDefault="00AD6BC0" w:rsidP="003A1F59">
      <w:pPr>
        <w:pStyle w:val="ListParagraph"/>
        <w:numPr>
          <w:ilvl w:val="0"/>
          <w:numId w:val="37"/>
        </w:numPr>
        <w:spacing w:line="360" w:lineRule="auto"/>
        <w:jc w:val="both"/>
        <w:rPr>
          <w:rFonts w:ascii="Arial" w:hAnsi="Arial" w:cs="Arial"/>
          <w:sz w:val="24"/>
          <w:szCs w:val="24"/>
        </w:rPr>
      </w:pPr>
      <w:r>
        <w:rPr>
          <w:rFonts w:ascii="Arial" w:hAnsi="Arial" w:cs="Arial"/>
          <w:sz w:val="24"/>
          <w:szCs w:val="24"/>
        </w:rPr>
        <w:t>Monitored</w:t>
      </w:r>
      <w:r w:rsidR="00443D89">
        <w:rPr>
          <w:rFonts w:ascii="Arial" w:hAnsi="Arial" w:cs="Arial"/>
          <w:sz w:val="24"/>
          <w:szCs w:val="24"/>
        </w:rPr>
        <w:t xml:space="preserve"> submission progress in: their functions attended, IPCR, and DTR</w:t>
      </w:r>
    </w:p>
    <w:p w:rsidR="003A1F59" w:rsidRPr="00AD6BC0" w:rsidRDefault="00AD6BC0" w:rsidP="00AD6BC0">
      <w:pPr>
        <w:pStyle w:val="ListParagraph"/>
        <w:numPr>
          <w:ilvl w:val="0"/>
          <w:numId w:val="37"/>
        </w:numPr>
        <w:spacing w:line="360" w:lineRule="auto"/>
        <w:jc w:val="both"/>
        <w:rPr>
          <w:rFonts w:ascii="Arial" w:hAnsi="Arial" w:cs="Arial"/>
          <w:sz w:val="24"/>
          <w:szCs w:val="24"/>
        </w:rPr>
      </w:pPr>
      <w:r>
        <w:rPr>
          <w:rFonts w:ascii="Arial" w:hAnsi="Arial" w:cs="Arial"/>
          <w:sz w:val="24"/>
          <w:szCs w:val="24"/>
        </w:rPr>
        <w:t>Categorized</w:t>
      </w:r>
      <w:r w:rsidR="007E082A">
        <w:rPr>
          <w:rFonts w:ascii="Arial" w:hAnsi="Arial" w:cs="Arial"/>
          <w:sz w:val="24"/>
          <w:szCs w:val="24"/>
        </w:rPr>
        <w:t xml:space="preserve"> </w:t>
      </w:r>
      <w:r>
        <w:rPr>
          <w:rFonts w:ascii="Arial" w:hAnsi="Arial" w:cs="Arial"/>
          <w:sz w:val="24"/>
          <w:szCs w:val="24"/>
        </w:rPr>
        <w:t>ranking of a faculty</w:t>
      </w:r>
      <w:r w:rsidR="007E082A" w:rsidRPr="00AD6BC0">
        <w:rPr>
          <w:rFonts w:ascii="Arial" w:hAnsi="Arial" w:cs="Arial"/>
          <w:sz w:val="24"/>
          <w:szCs w:val="24"/>
        </w:rPr>
        <w:t xml:space="preserve"> (Instructor, Professor, etc.) and</w:t>
      </w:r>
      <w:r>
        <w:rPr>
          <w:rFonts w:ascii="Arial" w:hAnsi="Arial" w:cs="Arial"/>
          <w:sz w:val="24"/>
          <w:szCs w:val="24"/>
        </w:rPr>
        <w:t xml:space="preserve"> displaying</w:t>
      </w:r>
      <w:r w:rsidR="007E082A" w:rsidRPr="00AD6BC0">
        <w:rPr>
          <w:rFonts w:ascii="Arial" w:hAnsi="Arial" w:cs="Arial"/>
          <w:sz w:val="24"/>
          <w:szCs w:val="24"/>
        </w:rPr>
        <w:t xml:space="preserve"> its date of effectivity</w:t>
      </w:r>
    </w:p>
    <w:p w:rsidR="003A1F59" w:rsidRDefault="00801B85" w:rsidP="00B4560A">
      <w:pPr>
        <w:pStyle w:val="ListParagraph"/>
        <w:numPr>
          <w:ilvl w:val="0"/>
          <w:numId w:val="37"/>
        </w:numPr>
        <w:spacing w:line="360" w:lineRule="auto"/>
        <w:jc w:val="both"/>
        <w:rPr>
          <w:rFonts w:ascii="Arial" w:hAnsi="Arial" w:cs="Arial"/>
          <w:sz w:val="24"/>
          <w:szCs w:val="24"/>
        </w:rPr>
      </w:pPr>
      <w:r>
        <w:rPr>
          <w:rFonts w:ascii="Arial" w:hAnsi="Arial" w:cs="Arial"/>
          <w:sz w:val="24"/>
          <w:szCs w:val="24"/>
        </w:rPr>
        <w:t>Upload</w:t>
      </w:r>
      <w:r w:rsidR="007C0791">
        <w:rPr>
          <w:rFonts w:ascii="Arial" w:hAnsi="Arial" w:cs="Arial"/>
          <w:sz w:val="24"/>
          <w:szCs w:val="24"/>
        </w:rPr>
        <w:t>ing</w:t>
      </w:r>
      <w:r>
        <w:rPr>
          <w:rFonts w:ascii="Arial" w:hAnsi="Arial" w:cs="Arial"/>
          <w:sz w:val="24"/>
          <w:szCs w:val="24"/>
        </w:rPr>
        <w:t xml:space="preserve"> a soft copy of their file, for </w:t>
      </w:r>
      <w:r w:rsidR="009D6768">
        <w:rPr>
          <w:rFonts w:ascii="Arial" w:hAnsi="Arial" w:cs="Arial"/>
          <w:sz w:val="24"/>
          <w:szCs w:val="24"/>
        </w:rPr>
        <w:t xml:space="preserve">submission and </w:t>
      </w:r>
      <w:r>
        <w:rPr>
          <w:rFonts w:ascii="Arial" w:hAnsi="Arial" w:cs="Arial"/>
          <w:sz w:val="24"/>
          <w:szCs w:val="24"/>
        </w:rPr>
        <w:t>back-up purposes</w:t>
      </w:r>
    </w:p>
    <w:p w:rsidR="007C0791" w:rsidRPr="007E082A" w:rsidRDefault="007C0791" w:rsidP="00B4560A">
      <w:pPr>
        <w:pStyle w:val="ListParagraph"/>
        <w:numPr>
          <w:ilvl w:val="0"/>
          <w:numId w:val="37"/>
        </w:numPr>
        <w:spacing w:line="360" w:lineRule="auto"/>
        <w:jc w:val="both"/>
        <w:rPr>
          <w:rFonts w:ascii="Arial" w:hAnsi="Arial" w:cs="Arial"/>
          <w:sz w:val="24"/>
          <w:szCs w:val="24"/>
        </w:rPr>
      </w:pPr>
      <w:r>
        <w:rPr>
          <w:rFonts w:ascii="Arial" w:hAnsi="Arial" w:cs="Arial"/>
          <w:sz w:val="24"/>
          <w:szCs w:val="24"/>
        </w:rPr>
        <w:t>Deadline-strict system</w:t>
      </w:r>
    </w:p>
    <w:p w:rsidR="003A1F59" w:rsidRPr="003A1F59" w:rsidRDefault="003A1F59" w:rsidP="003A1F59">
      <w:pPr>
        <w:pStyle w:val="ListParagraph"/>
        <w:spacing w:line="360" w:lineRule="auto"/>
        <w:ind w:left="1440"/>
        <w:jc w:val="both"/>
        <w:rPr>
          <w:rFonts w:ascii="Arial" w:hAnsi="Arial" w:cs="Arial"/>
          <w:sz w:val="24"/>
          <w:szCs w:val="24"/>
        </w:rPr>
      </w:pPr>
    </w:p>
    <w:p w:rsidR="00DE06CC" w:rsidRPr="008D6B23" w:rsidRDefault="008D6B23" w:rsidP="00A63634">
      <w:pPr>
        <w:pStyle w:val="Heading2"/>
        <w:spacing w:line="360" w:lineRule="auto"/>
        <w:rPr>
          <w:rFonts w:ascii="Arial" w:hAnsi="Arial" w:cs="Arial"/>
          <w:b/>
          <w:color w:val="auto"/>
          <w:sz w:val="24"/>
        </w:rPr>
      </w:pPr>
      <w:bookmarkStart w:id="6" w:name="_Toc494215593"/>
      <w:r w:rsidRPr="008D6B23">
        <w:rPr>
          <w:rFonts w:ascii="Arial" w:hAnsi="Arial" w:cs="Arial"/>
          <w:b/>
          <w:color w:val="auto"/>
          <w:sz w:val="24"/>
        </w:rPr>
        <w:t>1.4.</w:t>
      </w:r>
      <w:r w:rsidRPr="008D6B23">
        <w:rPr>
          <w:rFonts w:ascii="Arial" w:hAnsi="Arial" w:cs="Arial"/>
          <w:b/>
          <w:color w:val="auto"/>
          <w:sz w:val="24"/>
        </w:rPr>
        <w:tab/>
        <w:t>SCOPE AND LIMITATION</w:t>
      </w:r>
      <w:bookmarkEnd w:id="6"/>
    </w:p>
    <w:p w:rsidR="00DE06CC" w:rsidRDefault="00DE06CC" w:rsidP="00A63634">
      <w:pPr>
        <w:spacing w:line="360" w:lineRule="auto"/>
        <w:jc w:val="both"/>
        <w:rPr>
          <w:rFonts w:ascii="Arial" w:hAnsi="Arial" w:cs="Arial"/>
          <w:sz w:val="24"/>
          <w:szCs w:val="24"/>
        </w:rPr>
      </w:pPr>
    </w:p>
    <w:p w:rsidR="003A7F76" w:rsidRDefault="008025BD" w:rsidP="00A63634">
      <w:pPr>
        <w:spacing w:line="360" w:lineRule="auto"/>
        <w:ind w:left="709"/>
        <w:jc w:val="both"/>
        <w:rPr>
          <w:rFonts w:ascii="Arial" w:hAnsi="Arial" w:cs="Arial"/>
          <w:sz w:val="24"/>
          <w:szCs w:val="24"/>
        </w:rPr>
      </w:pPr>
      <w:r>
        <w:rPr>
          <w:rFonts w:ascii="Arial" w:hAnsi="Arial" w:cs="Arial"/>
          <w:sz w:val="24"/>
          <w:szCs w:val="24"/>
        </w:rPr>
        <w:t xml:space="preserve">The system </w:t>
      </w:r>
      <w:r w:rsidR="004B1A37">
        <w:rPr>
          <w:rFonts w:ascii="Arial" w:hAnsi="Arial" w:cs="Arial"/>
          <w:sz w:val="24"/>
          <w:szCs w:val="24"/>
        </w:rPr>
        <w:t>cover</w:t>
      </w:r>
      <w:r w:rsidR="003A1F59">
        <w:rPr>
          <w:rFonts w:ascii="Arial" w:hAnsi="Arial" w:cs="Arial"/>
          <w:sz w:val="24"/>
          <w:szCs w:val="24"/>
        </w:rPr>
        <w:t>s the design and the purpose of a monitoring system that will check a faculty’s performance based on</w:t>
      </w:r>
      <w:r>
        <w:rPr>
          <w:rFonts w:ascii="Arial" w:hAnsi="Arial" w:cs="Arial"/>
          <w:sz w:val="24"/>
          <w:szCs w:val="24"/>
        </w:rPr>
        <w:t xml:space="preserve"> their given reports</w:t>
      </w:r>
      <w:r w:rsidR="003A1F59">
        <w:rPr>
          <w:rFonts w:ascii="Arial" w:hAnsi="Arial" w:cs="Arial"/>
          <w:sz w:val="24"/>
          <w:szCs w:val="24"/>
        </w:rPr>
        <w:t>.</w:t>
      </w:r>
      <w:r>
        <w:rPr>
          <w:rFonts w:ascii="Arial" w:hAnsi="Arial" w:cs="Arial"/>
          <w:sz w:val="24"/>
          <w:szCs w:val="24"/>
        </w:rPr>
        <w:t xml:space="preserve"> The system will not</w:t>
      </w:r>
      <w:r w:rsidR="00AD6BC0">
        <w:rPr>
          <w:rFonts w:ascii="Arial" w:hAnsi="Arial" w:cs="Arial"/>
          <w:sz w:val="24"/>
          <w:szCs w:val="24"/>
        </w:rPr>
        <w:t xml:space="preserve"> cover the schedule assignment.</w:t>
      </w:r>
    </w:p>
    <w:p w:rsidR="00BB64EA" w:rsidRPr="00412D67" w:rsidRDefault="00BB64EA" w:rsidP="009D6768">
      <w:pPr>
        <w:spacing w:line="360" w:lineRule="auto"/>
        <w:jc w:val="both"/>
        <w:rPr>
          <w:rFonts w:ascii="Arial" w:hAnsi="Arial" w:cs="Arial"/>
          <w:sz w:val="24"/>
          <w:szCs w:val="24"/>
        </w:rPr>
      </w:pPr>
    </w:p>
    <w:p w:rsidR="00BB64EA" w:rsidRPr="00BB64EA" w:rsidRDefault="003A7F76" w:rsidP="00BB64EA">
      <w:pPr>
        <w:pStyle w:val="Heading2"/>
        <w:spacing w:line="360" w:lineRule="auto"/>
        <w:rPr>
          <w:rFonts w:ascii="Arial" w:hAnsi="Arial" w:cs="Arial"/>
          <w:b/>
          <w:color w:val="auto"/>
          <w:sz w:val="24"/>
        </w:rPr>
      </w:pPr>
      <w:bookmarkStart w:id="7" w:name="_Toc494215594"/>
      <w:r w:rsidRPr="008D6B23">
        <w:rPr>
          <w:rFonts w:ascii="Arial" w:hAnsi="Arial" w:cs="Arial"/>
          <w:b/>
          <w:color w:val="auto"/>
          <w:sz w:val="24"/>
        </w:rPr>
        <w:lastRenderedPageBreak/>
        <w:t>1.</w:t>
      </w:r>
      <w:r w:rsidR="008A3A98">
        <w:rPr>
          <w:rFonts w:ascii="Arial" w:hAnsi="Arial" w:cs="Arial"/>
          <w:b/>
          <w:color w:val="auto"/>
          <w:sz w:val="24"/>
        </w:rPr>
        <w:t>5</w:t>
      </w:r>
      <w:r w:rsidRPr="008D6B23">
        <w:rPr>
          <w:rFonts w:ascii="Arial" w:hAnsi="Arial" w:cs="Arial"/>
          <w:b/>
          <w:color w:val="auto"/>
          <w:sz w:val="24"/>
        </w:rPr>
        <w:t>.</w:t>
      </w:r>
      <w:r w:rsidRPr="008D6B23">
        <w:rPr>
          <w:rFonts w:ascii="Arial" w:hAnsi="Arial" w:cs="Arial"/>
          <w:b/>
          <w:color w:val="auto"/>
          <w:sz w:val="24"/>
        </w:rPr>
        <w:tab/>
      </w:r>
      <w:r>
        <w:rPr>
          <w:rFonts w:ascii="Arial" w:hAnsi="Arial" w:cs="Arial"/>
          <w:b/>
          <w:color w:val="auto"/>
          <w:sz w:val="24"/>
        </w:rPr>
        <w:t>PROJECT ASSUMPTIONS</w:t>
      </w:r>
      <w:bookmarkEnd w:id="7"/>
    </w:p>
    <w:p w:rsidR="00BB64EA" w:rsidRDefault="00BB64EA" w:rsidP="00A63634">
      <w:pPr>
        <w:spacing w:line="360" w:lineRule="auto"/>
        <w:jc w:val="both"/>
        <w:rPr>
          <w:rFonts w:ascii="Arial" w:hAnsi="Arial" w:cs="Arial"/>
          <w:sz w:val="24"/>
          <w:szCs w:val="24"/>
        </w:rPr>
      </w:pPr>
    </w:p>
    <w:p w:rsidR="00BB64EA" w:rsidRDefault="00BB64EA" w:rsidP="00BB64EA">
      <w:pPr>
        <w:spacing w:line="360" w:lineRule="auto"/>
        <w:jc w:val="both"/>
        <w:rPr>
          <w:rFonts w:ascii="Arial" w:hAnsi="Arial" w:cs="Arial"/>
          <w:sz w:val="24"/>
          <w:szCs w:val="24"/>
        </w:rPr>
      </w:pPr>
      <w:r>
        <w:rPr>
          <w:rFonts w:ascii="Arial" w:hAnsi="Arial" w:cs="Arial"/>
          <w:sz w:val="24"/>
          <w:szCs w:val="24"/>
        </w:rPr>
        <w:tab/>
        <w:t xml:space="preserve">The group assumes that when the system is approved by the higher ups of the </w:t>
      </w:r>
      <w:r w:rsidR="009D6768">
        <w:rPr>
          <w:rFonts w:ascii="Arial" w:hAnsi="Arial" w:cs="Arial"/>
          <w:sz w:val="24"/>
          <w:szCs w:val="24"/>
        </w:rPr>
        <w:t>department</w:t>
      </w:r>
      <w:r>
        <w:rPr>
          <w:rFonts w:ascii="Arial" w:hAnsi="Arial" w:cs="Arial"/>
          <w:sz w:val="24"/>
          <w:szCs w:val="24"/>
        </w:rPr>
        <w:t>, it will be utilized as a valuable, and indispensable resource. The group also assumed that if they were given</w:t>
      </w:r>
      <w:r w:rsidR="009D6768">
        <w:rPr>
          <w:rFonts w:ascii="Arial" w:hAnsi="Arial" w:cs="Arial"/>
          <w:sz w:val="24"/>
          <w:szCs w:val="24"/>
        </w:rPr>
        <w:t xml:space="preserve"> enough</w:t>
      </w:r>
      <w:r>
        <w:rPr>
          <w:rFonts w:ascii="Arial" w:hAnsi="Arial" w:cs="Arial"/>
          <w:sz w:val="24"/>
          <w:szCs w:val="24"/>
        </w:rPr>
        <w:t xml:space="preserve"> resources, support, and time, this system will help the entire university campus.</w:t>
      </w:r>
    </w:p>
    <w:p w:rsidR="009D6768" w:rsidRDefault="009D6768" w:rsidP="00BB64EA">
      <w:pPr>
        <w:spacing w:line="360" w:lineRule="auto"/>
        <w:jc w:val="both"/>
        <w:rPr>
          <w:rFonts w:ascii="Arial" w:hAnsi="Arial" w:cs="Arial"/>
          <w:sz w:val="24"/>
          <w:szCs w:val="24"/>
        </w:rPr>
      </w:pPr>
    </w:p>
    <w:p w:rsidR="00801B85" w:rsidRDefault="00BB64EA" w:rsidP="00BB64EA">
      <w:pPr>
        <w:spacing w:line="360" w:lineRule="auto"/>
        <w:jc w:val="both"/>
        <w:rPr>
          <w:rFonts w:ascii="Arial" w:hAnsi="Arial" w:cs="Arial"/>
          <w:sz w:val="24"/>
          <w:szCs w:val="24"/>
        </w:rPr>
      </w:pPr>
      <w:r>
        <w:rPr>
          <w:rFonts w:ascii="Arial" w:hAnsi="Arial" w:cs="Arial"/>
          <w:sz w:val="24"/>
          <w:szCs w:val="24"/>
        </w:rPr>
        <w:tab/>
        <w:t>The group also assumed when given enough t</w:t>
      </w:r>
      <w:r w:rsidR="009D6768">
        <w:rPr>
          <w:rFonts w:ascii="Arial" w:hAnsi="Arial" w:cs="Arial"/>
          <w:sz w:val="24"/>
          <w:szCs w:val="24"/>
        </w:rPr>
        <w:t xml:space="preserve">ime, the system can be accessed </w:t>
      </w:r>
      <w:r>
        <w:rPr>
          <w:rFonts w:ascii="Arial" w:hAnsi="Arial" w:cs="Arial"/>
          <w:sz w:val="24"/>
          <w:szCs w:val="24"/>
        </w:rPr>
        <w:t xml:space="preserve">through several end devices </w:t>
      </w:r>
      <w:r w:rsidR="009D6768">
        <w:rPr>
          <w:rFonts w:ascii="Arial" w:hAnsi="Arial" w:cs="Arial"/>
          <w:sz w:val="24"/>
          <w:szCs w:val="24"/>
        </w:rPr>
        <w:t xml:space="preserve">and </w:t>
      </w:r>
      <w:r>
        <w:rPr>
          <w:rFonts w:ascii="Arial" w:hAnsi="Arial" w:cs="Arial"/>
          <w:sz w:val="24"/>
          <w:szCs w:val="24"/>
        </w:rPr>
        <w:t>such, and will become more flexible and sustainable</w:t>
      </w:r>
      <w:r w:rsidR="00801B85">
        <w:rPr>
          <w:rFonts w:ascii="Arial" w:hAnsi="Arial" w:cs="Arial"/>
          <w:sz w:val="24"/>
          <w:szCs w:val="24"/>
        </w:rPr>
        <w:t>.</w:t>
      </w:r>
    </w:p>
    <w:p w:rsidR="00D26D5F" w:rsidRPr="00BB64EA" w:rsidRDefault="00D26D5F" w:rsidP="00BB64EA">
      <w:pPr>
        <w:spacing w:line="360" w:lineRule="auto"/>
        <w:jc w:val="both"/>
        <w:rPr>
          <w:rFonts w:ascii="Arial" w:hAnsi="Arial" w:cs="Arial"/>
          <w:sz w:val="24"/>
          <w:szCs w:val="24"/>
        </w:rPr>
      </w:pPr>
    </w:p>
    <w:p w:rsidR="00C3545C" w:rsidRPr="00154C4D" w:rsidRDefault="00C3545C" w:rsidP="00154C4D">
      <w:pPr>
        <w:pStyle w:val="Heading1"/>
        <w:spacing w:before="0"/>
        <w:jc w:val="center"/>
        <w:rPr>
          <w:rFonts w:ascii="Arial" w:hAnsi="Arial" w:cs="Arial"/>
          <w:b/>
          <w:color w:val="auto"/>
          <w:sz w:val="28"/>
        </w:rPr>
      </w:pPr>
      <w:bookmarkStart w:id="8" w:name="_Toc494215595"/>
      <w:r w:rsidRPr="00154C4D">
        <w:rPr>
          <w:rFonts w:ascii="Arial" w:hAnsi="Arial" w:cs="Arial"/>
          <w:b/>
          <w:color w:val="auto"/>
          <w:sz w:val="28"/>
        </w:rPr>
        <w:t xml:space="preserve">PART II – </w:t>
      </w:r>
      <w:r w:rsidR="008A3A98" w:rsidRPr="00154C4D">
        <w:rPr>
          <w:rFonts w:ascii="Arial" w:hAnsi="Arial" w:cs="Arial"/>
          <w:b/>
          <w:color w:val="auto"/>
          <w:sz w:val="28"/>
        </w:rPr>
        <w:t>DATABASE SPECIFICATIONS REPORT</w:t>
      </w:r>
      <w:bookmarkEnd w:id="8"/>
    </w:p>
    <w:p w:rsidR="00C3545C" w:rsidRDefault="00C3545C" w:rsidP="00C3545C">
      <w:pPr>
        <w:spacing w:line="360" w:lineRule="auto"/>
        <w:jc w:val="center"/>
        <w:rPr>
          <w:rFonts w:ascii="Arial" w:hAnsi="Arial" w:cs="Arial"/>
          <w:sz w:val="24"/>
          <w:szCs w:val="24"/>
        </w:rPr>
      </w:pPr>
    </w:p>
    <w:p w:rsidR="00C3545C" w:rsidRDefault="00154C4D" w:rsidP="0069117E">
      <w:pPr>
        <w:pStyle w:val="Heading2"/>
        <w:rPr>
          <w:rFonts w:ascii="Arial" w:hAnsi="Arial" w:cs="Arial"/>
          <w:b/>
          <w:color w:val="auto"/>
          <w:sz w:val="24"/>
        </w:rPr>
      </w:pPr>
      <w:bookmarkStart w:id="9" w:name="_Toc494215596"/>
      <w:r w:rsidRPr="00154C4D">
        <w:rPr>
          <w:rFonts w:ascii="Arial" w:hAnsi="Arial" w:cs="Arial"/>
          <w:b/>
          <w:color w:val="auto"/>
          <w:sz w:val="24"/>
        </w:rPr>
        <w:t>2.1.</w:t>
      </w:r>
      <w:r w:rsidRPr="00154C4D">
        <w:rPr>
          <w:rFonts w:ascii="Arial" w:hAnsi="Arial" w:cs="Arial"/>
          <w:b/>
          <w:color w:val="auto"/>
          <w:sz w:val="24"/>
        </w:rPr>
        <w:tab/>
        <w:t>BUSINESS RULES</w:t>
      </w:r>
      <w:bookmarkEnd w:id="9"/>
    </w:p>
    <w:p w:rsidR="0069117E" w:rsidRPr="0069117E" w:rsidRDefault="0069117E" w:rsidP="0069117E"/>
    <w:tbl>
      <w:tblPr>
        <w:tblStyle w:val="GridTable4-Accent1"/>
        <w:tblpPr w:leftFromText="180" w:rightFromText="180" w:vertAnchor="text" w:horzAnchor="margin" w:tblpY="847"/>
        <w:tblW w:w="0" w:type="auto"/>
        <w:tblLook w:val="04A0" w:firstRow="1" w:lastRow="0" w:firstColumn="1" w:lastColumn="0" w:noHBand="0" w:noVBand="1"/>
      </w:tblPr>
      <w:tblGrid>
        <w:gridCol w:w="988"/>
        <w:gridCol w:w="8362"/>
      </w:tblGrid>
      <w:tr w:rsidR="0069117E" w:rsidRPr="00154C4D" w:rsidTr="00691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center"/>
              <w:rPr>
                <w:rFonts w:ascii="Arial Narrow" w:hAnsi="Arial Narrow" w:cs="Arial"/>
              </w:rPr>
            </w:pPr>
            <w:r w:rsidRPr="00154C4D">
              <w:rPr>
                <w:rFonts w:ascii="Arial Narrow" w:hAnsi="Arial Narrow" w:cs="Arial"/>
              </w:rPr>
              <w:t>Rule ID</w:t>
            </w:r>
          </w:p>
        </w:tc>
        <w:tc>
          <w:tcPr>
            <w:tcW w:w="8362" w:type="dxa"/>
          </w:tcPr>
          <w:p w:rsidR="0069117E" w:rsidRPr="00154C4D" w:rsidRDefault="0069117E" w:rsidP="0069117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rPr>
            </w:pPr>
            <w:r w:rsidRPr="00154C4D">
              <w:rPr>
                <w:rFonts w:ascii="Arial Narrow" w:hAnsi="Arial Narrow" w:cs="Arial"/>
              </w:rPr>
              <w:t>Business Rule</w:t>
            </w:r>
          </w:p>
        </w:tc>
      </w:tr>
      <w:tr w:rsidR="0069117E" w:rsidRPr="00154C4D" w:rsidTr="00691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sidRPr="00154C4D">
              <w:rPr>
                <w:rFonts w:ascii="Arial Narrow" w:hAnsi="Arial Narrow" w:cs="Arial"/>
              </w:rPr>
              <w:t>BR_001</w:t>
            </w:r>
          </w:p>
        </w:tc>
        <w:tc>
          <w:tcPr>
            <w:tcW w:w="8362" w:type="dxa"/>
          </w:tcPr>
          <w:p w:rsidR="0069117E" w:rsidRPr="00154C4D" w:rsidRDefault="0069117E" w:rsidP="0069117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801B85">
              <w:rPr>
                <w:rFonts w:ascii="Arial Narrow" w:hAnsi="Arial Narrow" w:cs="Arial"/>
              </w:rPr>
              <w:t>The admin can add a faculty member and another users from the list of faculty members</w:t>
            </w:r>
          </w:p>
        </w:tc>
      </w:tr>
      <w:tr w:rsidR="0069117E" w:rsidRPr="00154C4D" w:rsidTr="0069117E">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sidRPr="00154C4D">
              <w:rPr>
                <w:rFonts w:ascii="Arial Narrow" w:hAnsi="Arial Narrow" w:cs="Arial"/>
              </w:rPr>
              <w:t>BR_002</w:t>
            </w:r>
          </w:p>
        </w:tc>
        <w:tc>
          <w:tcPr>
            <w:tcW w:w="8362" w:type="dxa"/>
          </w:tcPr>
          <w:p w:rsidR="0069117E" w:rsidRPr="00154C4D" w:rsidRDefault="0069117E" w:rsidP="0069117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801B85">
              <w:rPr>
                <w:rFonts w:ascii="Arial Narrow" w:hAnsi="Arial Narrow" w:cs="Arial"/>
              </w:rPr>
              <w:t>Each faculty members have educational attainment and the admin can update the educational attainment if ever a faculty member is taking up another degree.</w:t>
            </w:r>
          </w:p>
        </w:tc>
      </w:tr>
      <w:tr w:rsidR="0069117E" w:rsidRPr="00154C4D" w:rsidTr="00691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BR_003</w:t>
            </w:r>
          </w:p>
        </w:tc>
        <w:tc>
          <w:tcPr>
            <w:tcW w:w="8362" w:type="dxa"/>
          </w:tcPr>
          <w:p w:rsidR="0069117E" w:rsidRPr="00154C4D" w:rsidRDefault="0069117E" w:rsidP="0069117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801B85">
              <w:rPr>
                <w:rFonts w:ascii="Arial Narrow" w:hAnsi="Arial Narrow" w:cs="Arial"/>
              </w:rPr>
              <w:t>Every faculty member is entitled to attended functions.</w:t>
            </w:r>
          </w:p>
        </w:tc>
      </w:tr>
      <w:tr w:rsidR="0069117E" w:rsidRPr="00154C4D" w:rsidTr="0069117E">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BR_004</w:t>
            </w:r>
          </w:p>
        </w:tc>
        <w:tc>
          <w:tcPr>
            <w:tcW w:w="8362" w:type="dxa"/>
          </w:tcPr>
          <w:p w:rsidR="0069117E" w:rsidRPr="00154C4D" w:rsidRDefault="0069117E" w:rsidP="0069117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801B85">
              <w:rPr>
                <w:rFonts w:ascii="Arial Narrow" w:hAnsi="Arial Narrow" w:cs="Arial"/>
              </w:rPr>
              <w:t>A function can be attended by many or all of the faculty members.</w:t>
            </w:r>
          </w:p>
        </w:tc>
      </w:tr>
      <w:tr w:rsidR="0069117E" w:rsidRPr="00154C4D" w:rsidTr="00691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BR_005</w:t>
            </w:r>
          </w:p>
        </w:tc>
        <w:tc>
          <w:tcPr>
            <w:tcW w:w="8362" w:type="dxa"/>
          </w:tcPr>
          <w:p w:rsidR="0069117E" w:rsidRPr="00154C4D" w:rsidRDefault="0069117E" w:rsidP="0069117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801B85">
              <w:rPr>
                <w:rFonts w:ascii="Arial Narrow" w:hAnsi="Arial Narrow" w:cs="Arial"/>
              </w:rPr>
              <w:t>Each faculty member is assigned reports and has to submit it on time.</w:t>
            </w:r>
          </w:p>
        </w:tc>
      </w:tr>
      <w:tr w:rsidR="0069117E" w:rsidRPr="00154C4D" w:rsidTr="0069117E">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BR_006</w:t>
            </w:r>
          </w:p>
        </w:tc>
        <w:tc>
          <w:tcPr>
            <w:tcW w:w="8362" w:type="dxa"/>
          </w:tcPr>
          <w:p w:rsidR="0069117E" w:rsidRPr="00154C4D" w:rsidRDefault="0069117E" w:rsidP="0069117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801B85">
              <w:rPr>
                <w:rFonts w:ascii="Arial Narrow" w:hAnsi="Arial Narrow" w:cs="Arial"/>
              </w:rPr>
              <w:t>The reports are submitted periodically.</w:t>
            </w:r>
          </w:p>
        </w:tc>
      </w:tr>
      <w:tr w:rsidR="0069117E" w:rsidRPr="00154C4D" w:rsidTr="00691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BR_007</w:t>
            </w:r>
          </w:p>
        </w:tc>
        <w:tc>
          <w:tcPr>
            <w:tcW w:w="8362" w:type="dxa"/>
          </w:tcPr>
          <w:p w:rsidR="0069117E" w:rsidRPr="00154C4D" w:rsidRDefault="0069117E" w:rsidP="0069117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801B85">
              <w:rPr>
                <w:rFonts w:ascii="Arial Narrow" w:hAnsi="Arial Narrow" w:cs="Arial"/>
              </w:rPr>
              <w:t>Every report has a deadline.</w:t>
            </w:r>
          </w:p>
        </w:tc>
      </w:tr>
      <w:tr w:rsidR="0069117E" w:rsidRPr="00154C4D" w:rsidTr="0069117E">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BR_008</w:t>
            </w:r>
          </w:p>
        </w:tc>
        <w:tc>
          <w:tcPr>
            <w:tcW w:w="8362" w:type="dxa"/>
          </w:tcPr>
          <w:p w:rsidR="0069117E" w:rsidRPr="00154C4D" w:rsidRDefault="0069117E" w:rsidP="0069117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801B85">
              <w:rPr>
                <w:rFonts w:ascii="Arial Narrow" w:hAnsi="Arial Narrow" w:cs="Arial"/>
              </w:rPr>
              <w:t>If the faculty fails to submit the deadline on time, then the admin can contact that faculty member to submit the reports that are already 3 days passed the due date.</w:t>
            </w:r>
          </w:p>
        </w:tc>
      </w:tr>
      <w:tr w:rsidR="0069117E" w:rsidRPr="00154C4D" w:rsidTr="00691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BR_009</w:t>
            </w:r>
          </w:p>
        </w:tc>
        <w:tc>
          <w:tcPr>
            <w:tcW w:w="8362" w:type="dxa"/>
          </w:tcPr>
          <w:p w:rsidR="0069117E" w:rsidRPr="00154C4D" w:rsidRDefault="0069117E" w:rsidP="0069117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801B85">
              <w:rPr>
                <w:rFonts w:ascii="Arial Narrow" w:hAnsi="Arial Narrow" w:cs="Arial"/>
              </w:rPr>
              <w:t>The admin could also attach files for the report.</w:t>
            </w:r>
          </w:p>
        </w:tc>
      </w:tr>
      <w:tr w:rsidR="0069117E" w:rsidRPr="00154C4D" w:rsidTr="0069117E">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BR_010</w:t>
            </w:r>
          </w:p>
        </w:tc>
        <w:tc>
          <w:tcPr>
            <w:tcW w:w="8362" w:type="dxa"/>
          </w:tcPr>
          <w:p w:rsidR="0069117E" w:rsidRPr="00154C4D" w:rsidRDefault="0069117E" w:rsidP="0069117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801B85">
              <w:rPr>
                <w:rFonts w:ascii="Arial Narrow" w:hAnsi="Arial Narrow" w:cs="Arial"/>
              </w:rPr>
              <w:t>Faculty members also have their own classes assigned to them.</w:t>
            </w:r>
          </w:p>
        </w:tc>
      </w:tr>
      <w:tr w:rsidR="0069117E" w:rsidRPr="00154C4D" w:rsidTr="00691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BR_011</w:t>
            </w:r>
          </w:p>
        </w:tc>
        <w:tc>
          <w:tcPr>
            <w:tcW w:w="8362" w:type="dxa"/>
          </w:tcPr>
          <w:p w:rsidR="0069117E" w:rsidRPr="00154C4D" w:rsidRDefault="0069117E" w:rsidP="0069117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801B85">
              <w:rPr>
                <w:rFonts w:ascii="Arial Narrow" w:hAnsi="Arial Narrow" w:cs="Arial"/>
              </w:rPr>
              <w:t>Each class schedule has their rooms and subjects determined.</w:t>
            </w:r>
          </w:p>
        </w:tc>
      </w:tr>
      <w:tr w:rsidR="0069117E" w:rsidRPr="00154C4D" w:rsidTr="0069117E">
        <w:tc>
          <w:tcPr>
            <w:cnfStyle w:val="001000000000" w:firstRow="0" w:lastRow="0" w:firstColumn="1" w:lastColumn="0" w:oddVBand="0" w:evenVBand="0" w:oddHBand="0" w:evenHBand="0" w:firstRowFirstColumn="0" w:firstRowLastColumn="0" w:lastRowFirstColumn="0" w:lastRowLastColumn="0"/>
            <w:tcW w:w="988" w:type="dxa"/>
          </w:tcPr>
          <w:p w:rsidR="0069117E" w:rsidRPr="00154C4D" w:rsidRDefault="0069117E" w:rsidP="0069117E">
            <w:pPr>
              <w:spacing w:line="360" w:lineRule="auto"/>
              <w:jc w:val="both"/>
              <w:rPr>
                <w:rFonts w:ascii="Arial Narrow" w:hAnsi="Arial Narrow" w:cs="Arial"/>
              </w:rPr>
            </w:pPr>
            <w:r>
              <w:rPr>
                <w:rFonts w:ascii="Arial Narrow" w:hAnsi="Arial Narrow" w:cs="Arial"/>
              </w:rPr>
              <w:t>BR_012</w:t>
            </w:r>
          </w:p>
        </w:tc>
        <w:tc>
          <w:tcPr>
            <w:tcW w:w="8362" w:type="dxa"/>
          </w:tcPr>
          <w:p w:rsidR="0069117E" w:rsidRPr="00154C4D" w:rsidRDefault="0069117E" w:rsidP="0069117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801B85">
              <w:rPr>
                <w:rFonts w:ascii="Arial Narrow" w:hAnsi="Arial Narrow" w:cs="Arial"/>
              </w:rPr>
              <w:t>The admin can monitor what classes are given to the faculty members.</w:t>
            </w:r>
          </w:p>
        </w:tc>
      </w:tr>
    </w:tbl>
    <w:p w:rsidR="004B1A37" w:rsidRPr="004B1A37" w:rsidRDefault="004B1A37" w:rsidP="00C3545C">
      <w:pPr>
        <w:spacing w:line="360" w:lineRule="auto"/>
        <w:ind w:left="709"/>
        <w:jc w:val="both"/>
        <w:rPr>
          <w:rFonts w:ascii="Arial" w:hAnsi="Arial" w:cs="Arial"/>
          <w:sz w:val="24"/>
          <w:szCs w:val="24"/>
        </w:rPr>
      </w:pPr>
      <w:r>
        <w:rPr>
          <w:rFonts w:ascii="Arial" w:hAnsi="Arial" w:cs="Arial"/>
          <w:sz w:val="24"/>
          <w:szCs w:val="24"/>
        </w:rPr>
        <w:t>Below, are the following business rules that both the group, and the faculty-in-charge approved on:</w:t>
      </w:r>
    </w:p>
    <w:p w:rsidR="003A1F59" w:rsidRPr="003A1F59" w:rsidRDefault="003A1F59" w:rsidP="00C3545C">
      <w:pPr>
        <w:spacing w:line="360" w:lineRule="auto"/>
        <w:ind w:left="709"/>
        <w:jc w:val="both"/>
        <w:rPr>
          <w:rFonts w:ascii="Arial" w:hAnsi="Arial" w:cs="Arial"/>
          <w:sz w:val="24"/>
          <w:szCs w:val="24"/>
        </w:rPr>
      </w:pPr>
    </w:p>
    <w:p w:rsidR="00154C4D" w:rsidRPr="00154C4D" w:rsidRDefault="00154C4D" w:rsidP="00154C4D">
      <w:pPr>
        <w:pStyle w:val="Heading2"/>
        <w:rPr>
          <w:rFonts w:ascii="Arial" w:hAnsi="Arial" w:cs="Arial"/>
          <w:b/>
          <w:color w:val="auto"/>
          <w:sz w:val="24"/>
        </w:rPr>
      </w:pPr>
      <w:bookmarkStart w:id="10" w:name="_Toc494215597"/>
      <w:r w:rsidRPr="00154C4D">
        <w:rPr>
          <w:rFonts w:ascii="Arial" w:hAnsi="Arial" w:cs="Arial"/>
          <w:b/>
          <w:color w:val="auto"/>
          <w:sz w:val="24"/>
        </w:rPr>
        <w:t>2.2.</w:t>
      </w:r>
      <w:r w:rsidRPr="00154C4D">
        <w:rPr>
          <w:rFonts w:ascii="Arial" w:hAnsi="Arial" w:cs="Arial"/>
          <w:b/>
          <w:color w:val="auto"/>
          <w:sz w:val="24"/>
        </w:rPr>
        <w:tab/>
      </w:r>
      <w:r>
        <w:rPr>
          <w:rFonts w:ascii="Arial" w:hAnsi="Arial" w:cs="Arial"/>
          <w:b/>
          <w:color w:val="auto"/>
          <w:sz w:val="24"/>
        </w:rPr>
        <w:t>ENTITY-RELATIONSHIP DIAGRAM</w:t>
      </w:r>
      <w:bookmarkEnd w:id="10"/>
    </w:p>
    <w:p w:rsidR="00154C4D" w:rsidRDefault="00154C4D" w:rsidP="00C3545C">
      <w:pPr>
        <w:spacing w:line="360" w:lineRule="auto"/>
        <w:jc w:val="both"/>
        <w:rPr>
          <w:rFonts w:ascii="Arial" w:hAnsi="Arial" w:cs="Arial"/>
          <w:sz w:val="24"/>
          <w:szCs w:val="24"/>
        </w:rPr>
      </w:pPr>
    </w:p>
    <w:p w:rsidR="00154C4D" w:rsidRDefault="00E6061A" w:rsidP="00154C4D">
      <w:pPr>
        <w:spacing w:line="360" w:lineRule="auto"/>
        <w:ind w:left="709"/>
        <w:jc w:val="both"/>
        <w:rPr>
          <w:rFonts w:ascii="Arial" w:hAnsi="Arial" w:cs="Arial"/>
          <w:sz w:val="24"/>
          <w:szCs w:val="24"/>
        </w:rPr>
      </w:pPr>
      <w:r w:rsidRPr="00E6061A">
        <w:rPr>
          <w:rFonts w:ascii="Arial" w:hAnsi="Arial" w:cs="Arial"/>
          <w:sz w:val="24"/>
          <w:szCs w:val="24"/>
        </w:rPr>
        <w:t xml:space="preserve">This is the </w:t>
      </w:r>
      <w:r>
        <w:rPr>
          <w:rFonts w:ascii="Arial" w:hAnsi="Arial" w:cs="Arial"/>
          <w:sz w:val="24"/>
          <w:szCs w:val="24"/>
        </w:rPr>
        <w:t>entity-relationship diagram</w:t>
      </w:r>
      <w:r w:rsidRPr="00E6061A">
        <w:rPr>
          <w:rFonts w:ascii="Arial" w:hAnsi="Arial" w:cs="Arial"/>
          <w:sz w:val="24"/>
          <w:szCs w:val="24"/>
        </w:rPr>
        <w:t xml:space="preserve"> of the Faculty Performance Monitoring</w:t>
      </w:r>
      <w:r>
        <w:rPr>
          <w:rFonts w:ascii="Arial" w:hAnsi="Arial" w:cs="Arial"/>
          <w:sz w:val="24"/>
          <w:szCs w:val="24"/>
        </w:rPr>
        <w:t xml:space="preserve"> System. </w:t>
      </w:r>
      <w:r w:rsidR="0003156C">
        <w:rPr>
          <w:rFonts w:ascii="Arial" w:hAnsi="Arial" w:cs="Arial"/>
          <w:sz w:val="24"/>
          <w:szCs w:val="24"/>
        </w:rPr>
        <w:t xml:space="preserve">This </w:t>
      </w:r>
      <w:r w:rsidRPr="00E6061A">
        <w:rPr>
          <w:rFonts w:ascii="Arial" w:hAnsi="Arial" w:cs="Arial"/>
          <w:sz w:val="24"/>
          <w:szCs w:val="24"/>
        </w:rPr>
        <w:t xml:space="preserve">will indicate the </w:t>
      </w:r>
      <w:r>
        <w:rPr>
          <w:rFonts w:ascii="Arial" w:hAnsi="Arial" w:cs="Arial"/>
          <w:sz w:val="24"/>
          <w:szCs w:val="24"/>
        </w:rPr>
        <w:t>ERD</w:t>
      </w:r>
      <w:r w:rsidRPr="00E6061A">
        <w:rPr>
          <w:rFonts w:ascii="Arial" w:hAnsi="Arial" w:cs="Arial"/>
          <w:sz w:val="24"/>
          <w:szCs w:val="24"/>
        </w:rPr>
        <w:t xml:space="preserve"> of the</w:t>
      </w:r>
      <w:r>
        <w:rPr>
          <w:rFonts w:ascii="Arial" w:hAnsi="Arial" w:cs="Arial"/>
          <w:sz w:val="24"/>
          <w:szCs w:val="24"/>
        </w:rPr>
        <w:t xml:space="preserve"> entire system.</w:t>
      </w:r>
    </w:p>
    <w:p w:rsidR="0003156C" w:rsidRDefault="00A419F8" w:rsidP="00154C4D">
      <w:pPr>
        <w:spacing w:line="360" w:lineRule="auto"/>
        <w:ind w:left="709"/>
        <w:jc w:val="both"/>
        <w:rPr>
          <w:rFonts w:ascii="Arial" w:hAnsi="Arial" w:cs="Arial"/>
          <w:sz w:val="24"/>
          <w:szCs w:val="24"/>
        </w:rPr>
      </w:pPr>
      <w:r>
        <w:rPr>
          <w:noProof/>
        </w:rPr>
        <w:drawing>
          <wp:inline distT="0" distB="0" distL="0" distR="0">
            <wp:extent cx="5067300" cy="5734050"/>
            <wp:effectExtent l="0" t="0" r="0" b="0"/>
            <wp:docPr id="32" name="Picture 32" descr="https://scontent.fmnl3-2.fna.fbcdn.net/v/t34.0-12/22627483_1653180514734105_815797652_n.png?oh=8327ebff4a596229b1b6e23a6a51055b&amp;oe=59E86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mnl3-2.fna.fbcdn.net/v/t34.0-12/22627483_1653180514734105_815797652_n.png?oh=8327ebff4a596229b1b6e23a6a51055b&amp;oe=59E86B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5734050"/>
                    </a:xfrm>
                    <a:prstGeom prst="rect">
                      <a:avLst/>
                    </a:prstGeom>
                    <a:noFill/>
                    <a:ln>
                      <a:noFill/>
                    </a:ln>
                  </pic:spPr>
                </pic:pic>
              </a:graphicData>
            </a:graphic>
          </wp:inline>
        </w:drawing>
      </w:r>
    </w:p>
    <w:p w:rsidR="0003156C" w:rsidRDefault="0003156C" w:rsidP="0003156C">
      <w:bookmarkStart w:id="11" w:name="_Toc494215598"/>
    </w:p>
    <w:p w:rsidR="0003156C" w:rsidRPr="0003156C" w:rsidRDefault="0003156C" w:rsidP="0003156C"/>
    <w:p w:rsidR="00C3545C" w:rsidRPr="00154C4D" w:rsidRDefault="00154C4D" w:rsidP="00154C4D">
      <w:pPr>
        <w:pStyle w:val="Heading2"/>
        <w:rPr>
          <w:rFonts w:ascii="Arial" w:hAnsi="Arial" w:cs="Arial"/>
          <w:b/>
          <w:color w:val="auto"/>
          <w:sz w:val="24"/>
        </w:rPr>
      </w:pPr>
      <w:r w:rsidRPr="00154C4D">
        <w:rPr>
          <w:rFonts w:ascii="Arial" w:hAnsi="Arial" w:cs="Arial"/>
          <w:b/>
          <w:color w:val="auto"/>
          <w:sz w:val="24"/>
        </w:rPr>
        <w:lastRenderedPageBreak/>
        <w:t>2.3.</w:t>
      </w:r>
      <w:r w:rsidRPr="00154C4D">
        <w:rPr>
          <w:rFonts w:ascii="Arial" w:hAnsi="Arial" w:cs="Arial"/>
          <w:b/>
          <w:color w:val="auto"/>
          <w:sz w:val="24"/>
        </w:rPr>
        <w:tab/>
        <w:t>NORMALIZED RELATIONS</w:t>
      </w:r>
      <w:bookmarkEnd w:id="11"/>
    </w:p>
    <w:p w:rsidR="00C3545C" w:rsidRDefault="00C3545C" w:rsidP="00C3545C">
      <w:pPr>
        <w:spacing w:line="360" w:lineRule="auto"/>
        <w:jc w:val="both"/>
        <w:rPr>
          <w:rFonts w:ascii="Arial" w:hAnsi="Arial" w:cs="Arial"/>
          <w:sz w:val="24"/>
          <w:szCs w:val="24"/>
        </w:rPr>
      </w:pPr>
    </w:p>
    <w:p w:rsidR="00154C4D" w:rsidRDefault="00C3545C" w:rsidP="00020A04">
      <w:pPr>
        <w:spacing w:line="360" w:lineRule="auto"/>
        <w:ind w:left="709"/>
        <w:jc w:val="both"/>
        <w:rPr>
          <w:rFonts w:ascii="Arial" w:hAnsi="Arial" w:cs="Arial"/>
          <w:sz w:val="24"/>
          <w:szCs w:val="24"/>
        </w:rPr>
      </w:pPr>
      <w:r>
        <w:rPr>
          <w:rFonts w:ascii="Arial" w:hAnsi="Arial" w:cs="Arial"/>
          <w:sz w:val="24"/>
          <w:szCs w:val="24"/>
        </w:rPr>
        <w:tab/>
      </w:r>
      <w:r w:rsidR="00387A92">
        <w:rPr>
          <w:rFonts w:ascii="Arial" w:hAnsi="Arial" w:cs="Arial"/>
          <w:sz w:val="24"/>
          <w:szCs w:val="24"/>
        </w:rPr>
        <w:t>This is the normalized relations</w:t>
      </w:r>
      <w:r w:rsidR="00020A04">
        <w:rPr>
          <w:rFonts w:ascii="Arial" w:hAnsi="Arial" w:cs="Arial"/>
          <w:sz w:val="24"/>
          <w:szCs w:val="24"/>
        </w:rPr>
        <w:t xml:space="preserve"> of the Faculty Per</w:t>
      </w:r>
      <w:r w:rsidR="00387A92">
        <w:rPr>
          <w:rFonts w:ascii="Arial" w:hAnsi="Arial" w:cs="Arial"/>
          <w:sz w:val="24"/>
          <w:szCs w:val="24"/>
        </w:rPr>
        <w:t>formance Monitoring System. This</w:t>
      </w:r>
      <w:r w:rsidR="00020A04">
        <w:rPr>
          <w:rFonts w:ascii="Arial" w:hAnsi="Arial" w:cs="Arial"/>
          <w:sz w:val="24"/>
          <w:szCs w:val="24"/>
        </w:rPr>
        <w:t xml:space="preserve"> indicate</w:t>
      </w:r>
      <w:r w:rsidR="00387A92">
        <w:rPr>
          <w:rFonts w:ascii="Arial" w:hAnsi="Arial" w:cs="Arial"/>
          <w:sz w:val="24"/>
          <w:szCs w:val="24"/>
        </w:rPr>
        <w:t>s</w:t>
      </w:r>
      <w:r w:rsidR="00020A04">
        <w:rPr>
          <w:rFonts w:ascii="Arial" w:hAnsi="Arial" w:cs="Arial"/>
          <w:sz w:val="24"/>
          <w:szCs w:val="24"/>
        </w:rPr>
        <w:t xml:space="preserve"> the normalization of the entire system in 3NF.</w:t>
      </w:r>
    </w:p>
    <w:p w:rsidR="00387A92" w:rsidRPr="00020A04" w:rsidRDefault="008223D7" w:rsidP="00020A04">
      <w:pPr>
        <w:spacing w:line="360" w:lineRule="auto"/>
        <w:ind w:left="709"/>
        <w:jc w:val="both"/>
        <w:rPr>
          <w:rFonts w:ascii="Arial" w:hAnsi="Arial" w:cs="Arial"/>
          <w:i/>
          <w:sz w:val="24"/>
          <w:szCs w:val="24"/>
        </w:rPr>
      </w:pPr>
      <w:r>
        <w:rPr>
          <w:noProof/>
        </w:rPr>
        <w:drawing>
          <wp:inline distT="0" distB="0" distL="0" distR="0" wp14:anchorId="321B3F7B" wp14:editId="7E044445">
            <wp:extent cx="5343525" cy="659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6591300"/>
                    </a:xfrm>
                    <a:prstGeom prst="rect">
                      <a:avLst/>
                    </a:prstGeom>
                  </pic:spPr>
                </pic:pic>
              </a:graphicData>
            </a:graphic>
          </wp:inline>
        </w:drawing>
      </w:r>
    </w:p>
    <w:p w:rsidR="00387A92" w:rsidRPr="008223D7" w:rsidRDefault="008223D7" w:rsidP="008223D7">
      <w:pPr>
        <w:spacing w:line="360" w:lineRule="auto"/>
        <w:jc w:val="center"/>
        <w:rPr>
          <w:rFonts w:ascii="Arial" w:hAnsi="Arial" w:cs="Arial"/>
          <w:sz w:val="24"/>
          <w:szCs w:val="24"/>
        </w:rPr>
      </w:pPr>
      <w:r>
        <w:rPr>
          <w:noProof/>
        </w:rPr>
        <w:lastRenderedPageBreak/>
        <w:drawing>
          <wp:inline distT="0" distB="0" distL="0" distR="0" wp14:anchorId="7485CA5F" wp14:editId="4BB18A2F">
            <wp:extent cx="5143500" cy="619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6191250"/>
                    </a:xfrm>
                    <a:prstGeom prst="rect">
                      <a:avLst/>
                    </a:prstGeom>
                  </pic:spPr>
                </pic:pic>
              </a:graphicData>
            </a:graphic>
          </wp:inline>
        </w:drawing>
      </w:r>
      <w:bookmarkStart w:id="12" w:name="_Toc494215599"/>
    </w:p>
    <w:p w:rsidR="00387A92" w:rsidRDefault="00387A92" w:rsidP="00154C4D">
      <w:pPr>
        <w:pStyle w:val="Heading2"/>
        <w:rPr>
          <w:rFonts w:ascii="Arial" w:hAnsi="Arial" w:cs="Arial"/>
          <w:b/>
          <w:color w:val="auto"/>
          <w:sz w:val="24"/>
          <w:szCs w:val="24"/>
        </w:rPr>
      </w:pPr>
    </w:p>
    <w:p w:rsidR="00387A92" w:rsidRDefault="00387A92" w:rsidP="00154C4D">
      <w:pPr>
        <w:pStyle w:val="Heading2"/>
        <w:rPr>
          <w:rFonts w:ascii="Arial" w:hAnsi="Arial" w:cs="Arial"/>
          <w:b/>
          <w:color w:val="auto"/>
          <w:sz w:val="24"/>
          <w:szCs w:val="24"/>
        </w:rPr>
      </w:pPr>
    </w:p>
    <w:p w:rsidR="00387A92" w:rsidRDefault="00387A92" w:rsidP="00154C4D">
      <w:pPr>
        <w:pStyle w:val="Heading2"/>
        <w:rPr>
          <w:rFonts w:ascii="Arial" w:hAnsi="Arial" w:cs="Arial"/>
          <w:b/>
          <w:color w:val="auto"/>
          <w:sz w:val="24"/>
          <w:szCs w:val="24"/>
        </w:rPr>
      </w:pPr>
    </w:p>
    <w:p w:rsidR="00387A92" w:rsidRDefault="00387A92" w:rsidP="00154C4D">
      <w:pPr>
        <w:pStyle w:val="Heading2"/>
        <w:rPr>
          <w:rFonts w:ascii="Arial" w:hAnsi="Arial" w:cs="Arial"/>
          <w:b/>
          <w:color w:val="auto"/>
          <w:sz w:val="24"/>
          <w:szCs w:val="24"/>
        </w:rPr>
      </w:pPr>
    </w:p>
    <w:p w:rsidR="008223D7" w:rsidRPr="008223D7" w:rsidRDefault="008223D7" w:rsidP="008223D7"/>
    <w:p w:rsidR="00387A92" w:rsidRDefault="00387A92" w:rsidP="00154C4D">
      <w:pPr>
        <w:pStyle w:val="Heading2"/>
        <w:rPr>
          <w:rFonts w:ascii="Arial" w:hAnsi="Arial" w:cs="Arial"/>
          <w:b/>
          <w:color w:val="auto"/>
          <w:sz w:val="24"/>
          <w:szCs w:val="24"/>
        </w:rPr>
      </w:pPr>
    </w:p>
    <w:p w:rsidR="00C3545C" w:rsidRDefault="00154C4D" w:rsidP="008223D7">
      <w:pPr>
        <w:pStyle w:val="Heading2"/>
        <w:rPr>
          <w:rFonts w:ascii="Arial" w:hAnsi="Arial" w:cs="Arial"/>
          <w:b/>
          <w:color w:val="auto"/>
          <w:sz w:val="24"/>
          <w:szCs w:val="24"/>
        </w:rPr>
      </w:pPr>
      <w:r w:rsidRPr="00154C4D">
        <w:rPr>
          <w:rFonts w:ascii="Arial" w:hAnsi="Arial" w:cs="Arial"/>
          <w:b/>
          <w:color w:val="auto"/>
          <w:sz w:val="24"/>
          <w:szCs w:val="24"/>
        </w:rPr>
        <w:t>2.4.</w:t>
      </w:r>
      <w:r w:rsidRPr="00154C4D">
        <w:rPr>
          <w:rFonts w:ascii="Arial" w:hAnsi="Arial" w:cs="Arial"/>
          <w:b/>
          <w:color w:val="auto"/>
          <w:sz w:val="24"/>
          <w:szCs w:val="24"/>
        </w:rPr>
        <w:tab/>
        <w:t>DATA DICTIONARY</w:t>
      </w:r>
      <w:bookmarkEnd w:id="12"/>
    </w:p>
    <w:p w:rsidR="008223D7" w:rsidRPr="008223D7" w:rsidRDefault="008223D7" w:rsidP="008223D7"/>
    <w:p w:rsidR="00154C4D" w:rsidRDefault="00B50070" w:rsidP="00C3545C">
      <w:pPr>
        <w:spacing w:line="360" w:lineRule="auto"/>
        <w:ind w:left="709"/>
        <w:jc w:val="both"/>
        <w:rPr>
          <w:rFonts w:ascii="Arial" w:hAnsi="Arial" w:cs="Arial"/>
          <w:i/>
          <w:sz w:val="24"/>
          <w:szCs w:val="24"/>
        </w:rPr>
      </w:pPr>
      <w:r>
        <w:rPr>
          <w:rFonts w:ascii="Arial" w:hAnsi="Arial" w:cs="Arial"/>
          <w:sz w:val="24"/>
          <w:szCs w:val="24"/>
        </w:rPr>
        <w:t>This is the data dictionary of the Faculty Per</w:t>
      </w:r>
      <w:r w:rsidR="00D26D5F">
        <w:rPr>
          <w:rFonts w:ascii="Arial" w:hAnsi="Arial" w:cs="Arial"/>
          <w:sz w:val="24"/>
          <w:szCs w:val="24"/>
        </w:rPr>
        <w:t>formance Monitoring System. P</w:t>
      </w:r>
      <w:r>
        <w:rPr>
          <w:rFonts w:ascii="Arial" w:hAnsi="Arial" w:cs="Arial"/>
          <w:sz w:val="24"/>
          <w:szCs w:val="24"/>
        </w:rPr>
        <w:t xml:space="preserve">ages </w:t>
      </w:r>
      <w:r w:rsidR="00D26D5F">
        <w:rPr>
          <w:rFonts w:ascii="Arial" w:hAnsi="Arial" w:cs="Arial"/>
          <w:sz w:val="24"/>
          <w:szCs w:val="24"/>
        </w:rPr>
        <w:t>9-19</w:t>
      </w:r>
      <w:r w:rsidR="005A54C5">
        <w:rPr>
          <w:rFonts w:ascii="Arial" w:hAnsi="Arial" w:cs="Arial"/>
          <w:sz w:val="24"/>
          <w:szCs w:val="24"/>
        </w:rPr>
        <w:t xml:space="preserve"> </w:t>
      </w:r>
      <w:r>
        <w:rPr>
          <w:rFonts w:ascii="Arial" w:hAnsi="Arial" w:cs="Arial"/>
          <w:sz w:val="24"/>
          <w:szCs w:val="24"/>
        </w:rPr>
        <w:t>will indicate the tables used in the entire system.</w:t>
      </w: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tblAdmin</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t xml:space="preserve">                Contains the administrator’s log-in details.</w:t>
            </w:r>
          </w:p>
          <w:p w:rsidR="005B763D" w:rsidRDefault="005B763D"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t>tblFacultyProfile</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Pr="009D3A04" w:rsidRDefault="005B763D" w:rsidP="00B4560A">
            <w:pPr>
              <w:rPr>
                <w:rFonts w:ascii="Arial Narrow" w:hAnsi="Arial Narrow" w:cs="Arial"/>
                <w:bCs w:val="0"/>
              </w:rPr>
            </w:pPr>
            <w:r w:rsidRPr="009D3A04">
              <w:rPr>
                <w:rFonts w:ascii="Arial Narrow" w:hAnsi="Arial Narrow" w:cs="Arial"/>
                <w:bCs w:val="0"/>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strUsername</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UQ</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Username of a staff</w:t>
            </w:r>
          </w:p>
        </w:tc>
        <w:tc>
          <w:tcPr>
            <w:tcW w:w="810" w:type="dxa"/>
            <w:shd w:val="clear" w:color="auto" w:fill="auto"/>
          </w:tcPr>
          <w:p w:rsidR="005B763D" w:rsidRDefault="009D6768"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A</w:t>
            </w:r>
            <w:r w:rsidR="005B763D">
              <w:rPr>
                <w:rFonts w:ascii="Arial Narrow" w:hAnsi="Arial Narrow" w:cs="Arial"/>
              </w:rPr>
              <w:t>dmin</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strPassword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Password for the user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123</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tcPr>
          <w:p w:rsidR="005B763D" w:rsidRPr="00F62FF6" w:rsidRDefault="005B763D" w:rsidP="00B4560A">
            <w:pPr>
              <w:rPr>
                <w:rFonts w:ascii="Arial Narrow" w:hAnsi="Arial Narrow" w:cs="Arial"/>
                <w:bCs w:val="0"/>
              </w:rPr>
            </w:pPr>
            <w:r w:rsidRPr="00F62FF6">
              <w:rPr>
                <w:rFonts w:ascii="Arial Narrow" w:hAnsi="Arial Narrow" w:cs="Arial"/>
                <w:bCs w:val="0"/>
              </w:rPr>
              <w:t>FK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strAdminFID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strFacultyID from tblFacultyProfile</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CCIS-001</w:t>
            </w:r>
          </w:p>
        </w:tc>
      </w:tr>
    </w:tbl>
    <w:p w:rsidR="005B763D" w:rsidRDefault="005B763D" w:rsidP="005B763D"/>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tblClassSched</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class schedule of the professor.</w:t>
            </w:r>
          </w:p>
          <w:p w:rsidR="005B763D" w:rsidRDefault="005B763D" w:rsidP="0063050F">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t>tbl</w:t>
            </w:r>
            <w:r w:rsidR="0063050F">
              <w:rPr>
                <w:rFonts w:ascii="Arial Narrow" w:hAnsi="Arial Narrow" w:cs="Arial"/>
              </w:rPr>
              <w:t>EducAttain</w:t>
            </w:r>
            <w:r>
              <w:rPr>
                <w:rFonts w:ascii="Arial Narrow" w:hAnsi="Arial Narrow" w:cs="Arial"/>
              </w:rPr>
              <w:t>, tblRoom, tblSubject</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675"/>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r>
              <w:rPr>
                <w:rFonts w:ascii="Arial Narrow" w:hAnsi="Arial Narrow" w:cs="Arial"/>
              </w:rPr>
              <w:t>PK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strClassSchedID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class schedule.</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BE5F1" w:themeFill="accent1" w:themeFillTint="33"/>
          </w:tcPr>
          <w:p w:rsidR="005B763D" w:rsidRDefault="005B763D" w:rsidP="00B4560A">
            <w:pPr>
              <w:rPr>
                <w:rFonts w:ascii="Arial Narrow" w:hAnsi="Arial Narrow" w:cs="Arial"/>
                <w:b w:val="0"/>
                <w:bCs w:val="0"/>
              </w:rPr>
            </w:pPr>
          </w:p>
        </w:tc>
        <w:tc>
          <w:tcPr>
            <w:tcW w:w="117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strClassSchedCYS</w:t>
            </w:r>
          </w:p>
        </w:tc>
        <w:tc>
          <w:tcPr>
            <w:tcW w:w="108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BE5F1" w:themeFill="accent1"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course, year, and section involved.</w:t>
            </w:r>
          </w:p>
        </w:tc>
        <w:tc>
          <w:tcPr>
            <w:tcW w:w="81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BSIT 3-3</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intClassSchedUnits</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INT</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number of units a professor have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3</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BE5F1" w:themeFill="accent1" w:themeFillTint="33"/>
          </w:tcPr>
          <w:p w:rsidR="005B763D" w:rsidRDefault="00861854" w:rsidP="00B4560A">
            <w:pPr>
              <w:rPr>
                <w:rFonts w:ascii="Arial Narrow" w:hAnsi="Arial Narrow" w:cs="Arial"/>
                <w:b w:val="0"/>
                <w:bCs w:val="0"/>
              </w:rPr>
            </w:pPr>
            <w:r>
              <w:rPr>
                <w:rFonts w:ascii="Arial Narrow" w:hAnsi="Arial Narrow" w:cs="Arial"/>
                <w:b w:val="0"/>
                <w:bCs w:val="0"/>
              </w:rPr>
              <w:t>FK</w:t>
            </w:r>
          </w:p>
        </w:tc>
        <w:tc>
          <w:tcPr>
            <w:tcW w:w="117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strClassSchedRoomID</w:t>
            </w:r>
          </w:p>
        </w:tc>
        <w:tc>
          <w:tcPr>
            <w:tcW w:w="108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BE5F1" w:themeFill="accent1"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strRoomID from tblRoom</w:t>
            </w:r>
          </w:p>
        </w:tc>
        <w:tc>
          <w:tcPr>
            <w:tcW w:w="81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strClassSchedTime</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20</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tabs>
                <w:tab w:val="left" w:pos="402"/>
              </w:tabs>
              <w:ind w:left="-108" w:firstLine="108"/>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Schedule of class time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1:30-4:30PM</w:t>
            </w:r>
          </w:p>
        </w:tc>
      </w:tr>
      <w:tr w:rsidR="005B763D" w:rsidTr="00B4560A">
        <w:trPr>
          <w:trHeight w:val="675"/>
        </w:trPr>
        <w:tc>
          <w:tcPr>
            <w:cnfStyle w:val="001000000000" w:firstRow="0" w:lastRow="0" w:firstColumn="1" w:lastColumn="0" w:oddVBand="0" w:evenVBand="0" w:oddHBand="0" w:evenHBand="0" w:firstRowFirstColumn="0" w:firstRowLastColumn="0" w:lastRowFirstColumn="0" w:lastRowLastColumn="0"/>
            <w:tcW w:w="810" w:type="dxa"/>
            <w:shd w:val="clear" w:color="auto" w:fill="DBE5F1" w:themeFill="accent1" w:themeFillTint="33"/>
          </w:tcPr>
          <w:p w:rsidR="005B763D" w:rsidRDefault="005B763D" w:rsidP="00B4560A">
            <w:pPr>
              <w:rPr>
                <w:rFonts w:ascii="Arial Narrow" w:hAnsi="Arial Narrow" w:cs="Arial"/>
                <w:b w:val="0"/>
                <w:bCs w:val="0"/>
              </w:rPr>
            </w:pPr>
            <w:r>
              <w:rPr>
                <w:rFonts w:ascii="Arial Narrow" w:hAnsi="Arial Narrow" w:cs="Arial"/>
                <w:b w:val="0"/>
                <w:bCs w:val="0"/>
              </w:rPr>
              <w:lastRenderedPageBreak/>
              <w:t>FK</w:t>
            </w:r>
          </w:p>
        </w:tc>
        <w:tc>
          <w:tcPr>
            <w:tcW w:w="117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strClassSchedFacultyID</w:t>
            </w:r>
          </w:p>
        </w:tc>
        <w:tc>
          <w:tcPr>
            <w:tcW w:w="108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BE5F1" w:themeFill="accent1"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UQ</w:t>
            </w:r>
          </w:p>
        </w:tc>
        <w:tc>
          <w:tcPr>
            <w:tcW w:w="18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strFacultyID from tblFacultyProfile</w:t>
            </w:r>
          </w:p>
        </w:tc>
        <w:tc>
          <w:tcPr>
            <w:tcW w:w="81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CCIS-0002</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r>
              <w:rPr>
                <w:rFonts w:ascii="Arial Narrow" w:hAnsi="Arial Narrow" w:cs="Arial"/>
                <w:b w:val="0"/>
                <w:bCs w:val="0"/>
              </w:rPr>
              <w:t>FK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strClassSchedSubjectID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strSubjectID from tblSubject</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COMP3013</w:t>
            </w:r>
          </w:p>
        </w:tc>
      </w:tr>
    </w:tbl>
    <w:p w:rsidR="005B763D" w:rsidRDefault="005B763D"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861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tblEducAttain</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Educational attainment of a professor</w:t>
            </w:r>
          </w:p>
          <w:p w:rsidR="005B763D" w:rsidRDefault="0063050F"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t>tblEducLevel, tblFacultyProfile, tblClassSched</w:t>
            </w:r>
          </w:p>
        </w:tc>
      </w:tr>
      <w:tr w:rsidR="005B763D" w:rsidTr="00861854">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861854">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strEducAttainID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educational attainment</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EA-0001</w:t>
            </w:r>
          </w:p>
        </w:tc>
      </w:tr>
      <w:tr w:rsidR="005B763D" w:rsidTr="00861854">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strEducAttainName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387A92" w:rsidP="00387A92">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Name of the educational attainment</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Bachelor of Science in Computer Science</w:t>
            </w:r>
          </w:p>
        </w:tc>
      </w:tr>
      <w:tr w:rsidR="005B763D" w:rsidTr="00861854">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strEducAttainSchoolName</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387A92"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50</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Y</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NULL</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Name of the school attained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Polytechnic University of the Philippines – Santa Mesa Campus</w:t>
            </w:r>
          </w:p>
        </w:tc>
      </w:tr>
      <w:tr w:rsidR="005B763D" w:rsidTr="00861854">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strGradYear</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25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Year graduated</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1990</w:t>
            </w:r>
          </w:p>
        </w:tc>
      </w:tr>
      <w:tr w:rsidR="005B763D" w:rsidTr="00861854">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FK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strEducAttainELID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strEducLevelID from tblEducLevel</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EL-0003</w:t>
            </w:r>
          </w:p>
        </w:tc>
      </w:tr>
      <w:tr w:rsidR="005B763D" w:rsidTr="00861854">
        <w:trPr>
          <w:trHeight w:val="673"/>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Pr="00861854" w:rsidRDefault="005B763D" w:rsidP="00B4560A">
            <w:pPr>
              <w:rPr>
                <w:rFonts w:ascii="Arial Narrow" w:hAnsi="Arial Narrow" w:cs="Arial"/>
                <w:bCs w:val="0"/>
              </w:rPr>
            </w:pPr>
            <w:r w:rsidRPr="00861854">
              <w:rPr>
                <w:rFonts w:ascii="Arial Narrow" w:hAnsi="Arial Narrow" w:cs="Arial"/>
                <w:bCs w:val="0"/>
              </w:rPr>
              <w:t>FK</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strEducAttainFacultyID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strFacultyID from tblFacultyProfile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CCIS-0003</w:t>
            </w:r>
          </w:p>
        </w:tc>
      </w:tr>
      <w:tr w:rsidR="00861854" w:rsidTr="00861854">
        <w:trPr>
          <w:trHeight w:val="390"/>
        </w:trPr>
        <w:tc>
          <w:tcPr>
            <w:cnfStyle w:val="001000000000" w:firstRow="0" w:lastRow="0" w:firstColumn="1" w:lastColumn="0" w:oddVBand="0" w:evenVBand="0" w:oddHBand="0" w:evenHBand="0" w:firstRowFirstColumn="0" w:firstRowLastColumn="0" w:lastRowFirstColumn="0" w:lastRowLastColumn="0"/>
            <w:tcW w:w="810" w:type="dxa"/>
          </w:tcPr>
          <w:p w:rsidR="00861854" w:rsidRDefault="00861854" w:rsidP="00B172C6">
            <w:pPr>
              <w:rPr>
                <w:rFonts w:ascii="Arial Narrow" w:hAnsi="Arial Narrow" w:cs="Arial"/>
                <w:b w:val="0"/>
                <w:bCs w:val="0"/>
              </w:rPr>
            </w:pPr>
          </w:p>
        </w:tc>
        <w:tc>
          <w:tcPr>
            <w:tcW w:w="1170" w:type="dxa"/>
          </w:tcPr>
          <w:p w:rsidR="00861854" w:rsidRDefault="00861854"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intUnits</w:t>
            </w:r>
          </w:p>
        </w:tc>
        <w:tc>
          <w:tcPr>
            <w:tcW w:w="1080" w:type="dxa"/>
          </w:tcPr>
          <w:p w:rsidR="00861854" w:rsidRDefault="00861854"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INT</w:t>
            </w:r>
          </w:p>
        </w:tc>
        <w:tc>
          <w:tcPr>
            <w:tcW w:w="810" w:type="dxa"/>
          </w:tcPr>
          <w:p w:rsidR="00861854" w:rsidRDefault="00861854"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tcPr>
          <w:p w:rsidR="00861854" w:rsidRDefault="00861854"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Y</w:t>
            </w:r>
          </w:p>
        </w:tc>
        <w:tc>
          <w:tcPr>
            <w:tcW w:w="990" w:type="dxa"/>
          </w:tcPr>
          <w:p w:rsidR="00861854" w:rsidRDefault="00861854"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861854" w:rsidRDefault="00861854"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861854" w:rsidRDefault="0063050F"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Determines the numbe</w:t>
            </w:r>
            <w:r w:rsidR="00861854">
              <w:rPr>
                <w:rFonts w:ascii="Arial Narrow" w:hAnsi="Arial Narrow" w:cs="Arial"/>
              </w:rPr>
              <w:t>r of units</w:t>
            </w:r>
            <w:r>
              <w:rPr>
                <w:rFonts w:ascii="Arial Narrow" w:hAnsi="Arial Narrow" w:cs="Arial"/>
              </w:rPr>
              <w:t xml:space="preserve"> if a faculty is ongoing</w:t>
            </w:r>
          </w:p>
        </w:tc>
        <w:tc>
          <w:tcPr>
            <w:tcW w:w="810" w:type="dxa"/>
          </w:tcPr>
          <w:p w:rsidR="00861854" w:rsidRDefault="00861854" w:rsidP="00B172C6">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3</w:t>
            </w:r>
          </w:p>
        </w:tc>
      </w:tr>
    </w:tbl>
    <w:p w:rsidR="00D26D5F" w:rsidRDefault="00D26D5F" w:rsidP="008223D7">
      <w:pPr>
        <w:ind w:right="-720"/>
      </w:pPr>
    </w:p>
    <w:p w:rsidR="00861854" w:rsidRDefault="00861854"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tblEducLevel</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The level name of the Educational Attainment.</w:t>
            </w:r>
          </w:p>
          <w:p w:rsidR="005B763D" w:rsidRDefault="005B763D"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t>tblEducAttain</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strEducLevelID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861854" w:rsidP="00861854">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education</w:t>
            </w:r>
            <w:r w:rsidR="005B763D">
              <w:rPr>
                <w:rFonts w:ascii="Arial Narrow" w:hAnsi="Arial Narrow" w:cs="Arial"/>
              </w:rPr>
              <w:t xml:space="preserve"> </w:t>
            </w:r>
            <w:r>
              <w:rPr>
                <w:rFonts w:ascii="Arial Narrow" w:hAnsi="Arial Narrow" w:cs="Arial"/>
              </w:rPr>
              <w:t xml:space="preserve">al </w:t>
            </w:r>
            <w:r w:rsidR="005B763D">
              <w:rPr>
                <w:rFonts w:ascii="Arial Narrow" w:hAnsi="Arial Narrow" w:cs="Arial"/>
              </w:rPr>
              <w:t>level</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EL-0001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strEducLevelName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Formal name of the educational attainment name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Elementary</w:t>
            </w:r>
          </w:p>
        </w:tc>
      </w:tr>
    </w:tbl>
    <w:p w:rsidR="005B763D" w:rsidRDefault="005B763D" w:rsidP="005B763D">
      <w:pPr>
        <w:ind w:left="-720" w:right="-720" w:firstLine="90"/>
      </w:pPr>
    </w:p>
    <w:p w:rsidR="00861854" w:rsidRDefault="00861854"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tblFacultyProfile</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r>
            <w:r w:rsidR="00E642E8">
              <w:rPr>
                <w:rFonts w:ascii="Arial Narrow" w:hAnsi="Arial Narrow" w:cs="Arial"/>
              </w:rPr>
              <w:t xml:space="preserve">               </w:t>
            </w:r>
            <w:r>
              <w:rPr>
                <w:rFonts w:ascii="Arial Narrow" w:hAnsi="Arial Narrow" w:cs="Arial"/>
              </w:rPr>
              <w:t>Personal profile of each faculty member.</w:t>
            </w:r>
          </w:p>
          <w:p w:rsidR="005B763D" w:rsidRDefault="0063050F"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t xml:space="preserve">tblAdmin, tblEducAttain, tblFunctions, tblRepSubmit, tblDepartment, tblCitizenship, </w:t>
            </w:r>
            <w:r w:rsidR="00584F4B">
              <w:rPr>
                <w:rFonts w:ascii="Arial Narrow" w:hAnsi="Arial Narrow" w:cs="Arial"/>
              </w:rPr>
              <w:t xml:space="preserve">  </w:t>
            </w:r>
            <w:r w:rsidR="00584F4B">
              <w:rPr>
                <w:rFonts w:ascii="Arial Narrow" w:hAnsi="Arial Narrow" w:cs="Arial"/>
              </w:rPr>
              <w:br/>
              <w:t xml:space="preserve">                                               </w:t>
            </w:r>
            <w:r>
              <w:rPr>
                <w:rFonts w:ascii="Arial Narrow" w:hAnsi="Arial Narrow" w:cs="Arial"/>
              </w:rPr>
              <w:t>tblCivilStatus, tblEmployeeType, tblAttachment, tblWorkExp</w:t>
            </w:r>
          </w:p>
        </w:tc>
      </w:tr>
      <w:tr w:rsidR="005B763D" w:rsidTr="00B4560A">
        <w:trPr>
          <w:trHeight w:val="548"/>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Pr="00AB6471" w:rsidRDefault="005B763D" w:rsidP="00B4560A">
            <w:pPr>
              <w:rPr>
                <w:rFonts w:ascii="Arial Narrow" w:hAnsi="Arial Narrow" w:cs="Arial"/>
                <w:bCs w:val="0"/>
              </w:rPr>
            </w:pPr>
            <w:r w:rsidRPr="00AB6471">
              <w:rPr>
                <w:rFonts w:ascii="Arial Narrow" w:hAnsi="Arial Narrow" w:cs="Arial"/>
                <w:bCs w:val="0"/>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faculty</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BE5F1" w:themeFill="accent1" w:themeFillTint="33"/>
          </w:tcPr>
          <w:p w:rsidR="005B763D" w:rsidRDefault="005B763D" w:rsidP="00B4560A">
            <w:pPr>
              <w:rPr>
                <w:rFonts w:ascii="Arial Narrow" w:hAnsi="Arial Narrow" w:cs="Arial"/>
                <w:b w:val="0"/>
                <w:bCs w:val="0"/>
              </w:rPr>
            </w:pPr>
          </w:p>
        </w:tc>
        <w:tc>
          <w:tcPr>
            <w:tcW w:w="117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strFacultyFirstName</w:t>
            </w:r>
          </w:p>
        </w:tc>
        <w:tc>
          <w:tcPr>
            <w:tcW w:w="108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BE5F1" w:themeFill="accent1" w:themeFillTint="33"/>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BE5F1" w:themeFill="accent1"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BE5F1" w:themeFill="accent1"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first name</w:t>
            </w:r>
          </w:p>
        </w:tc>
        <w:tc>
          <w:tcPr>
            <w:tcW w:w="810" w:type="dxa"/>
            <w:shd w:val="clear" w:color="auto" w:fill="DBE5F1" w:themeFill="accent1"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Rachel</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strFacultyMiddleName</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auto"/>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Y</w:t>
            </w:r>
          </w:p>
        </w:tc>
        <w:tc>
          <w:tcPr>
            <w:tcW w:w="990" w:type="dxa"/>
            <w:shd w:val="clear" w:color="auto" w:fill="auto"/>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NULL</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middle name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Atian</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strFacultySurname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surname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Nayre</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datFacultyBday</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date of birth</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1975-09-19</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strFacultyAddress</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80</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address</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El Pueblo</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Pr="00861854" w:rsidRDefault="00861854" w:rsidP="00B4560A">
            <w:pPr>
              <w:rPr>
                <w:rFonts w:ascii="Arial Narrow" w:hAnsi="Arial Narrow" w:cs="Arial"/>
                <w:bCs w:val="0"/>
              </w:rPr>
            </w:pPr>
            <w:r w:rsidRPr="00861854">
              <w:rPr>
                <w:rFonts w:ascii="Arial Narrow" w:hAnsi="Arial Narrow" w:cs="Arial"/>
                <w:bCs w:val="0"/>
              </w:rPr>
              <w:lastRenderedPageBreak/>
              <w:t>FK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strFacultyDeptID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861854" w:rsidP="00861854">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Foreign key of strDepartmentID </w:t>
            </w:r>
            <w:r w:rsidR="005B763D">
              <w:rPr>
                <w:rFonts w:ascii="Arial Narrow" w:hAnsi="Arial Narrow" w:cs="Arial"/>
              </w:rPr>
              <w:t>department according to tblDepartment</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DEPT-0002</w:t>
            </w:r>
          </w:p>
        </w:tc>
      </w:tr>
      <w:tr w:rsidR="005B763D" w:rsidTr="0069117E">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Pr="00861854" w:rsidRDefault="00861854" w:rsidP="00B4560A">
            <w:pPr>
              <w:rPr>
                <w:rFonts w:ascii="Arial Narrow" w:hAnsi="Arial Narrow" w:cs="Arial"/>
                <w:bCs w:val="0"/>
              </w:rPr>
            </w:pPr>
            <w:r w:rsidRPr="00861854">
              <w:rPr>
                <w:rFonts w:ascii="Arial Narrow" w:hAnsi="Arial Narrow" w:cs="Arial"/>
                <w:bCs w:val="0"/>
              </w:rPr>
              <w:t>FK</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strFacultyCitizenshipID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861854" w:rsidP="00861854">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strC</w:t>
            </w:r>
            <w:r w:rsidR="005B763D">
              <w:rPr>
                <w:rFonts w:ascii="Arial Narrow" w:hAnsi="Arial Narrow" w:cs="Arial"/>
              </w:rPr>
              <w:t>itizenship</w:t>
            </w:r>
            <w:r>
              <w:rPr>
                <w:rFonts w:ascii="Arial Narrow" w:hAnsi="Arial Narrow" w:cs="Arial"/>
              </w:rPr>
              <w:t>ID</w:t>
            </w:r>
            <w:r w:rsidR="005B763D">
              <w:rPr>
                <w:rFonts w:ascii="Arial Narrow" w:hAnsi="Arial Narrow" w:cs="Arial"/>
              </w:rPr>
              <w:t xml:space="preserve"> according to tblCitizenship</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FFFFFF" w:themeFill="background1"/>
          </w:tcPr>
          <w:p w:rsidR="005B763D" w:rsidRPr="00861854" w:rsidRDefault="00861854" w:rsidP="00B4560A">
            <w:pPr>
              <w:rPr>
                <w:rFonts w:ascii="Arial Narrow" w:hAnsi="Arial Narrow" w:cs="Arial"/>
                <w:bCs w:val="0"/>
              </w:rPr>
            </w:pPr>
            <w:r w:rsidRPr="00861854">
              <w:rPr>
                <w:rFonts w:ascii="Arial Narrow" w:hAnsi="Arial Narrow" w:cs="Arial"/>
                <w:bCs w:val="0"/>
              </w:rPr>
              <w:t>FK</w:t>
            </w:r>
          </w:p>
        </w:tc>
        <w:tc>
          <w:tcPr>
            <w:tcW w:w="117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strFacultyCivilStatusID</w:t>
            </w:r>
          </w:p>
        </w:tc>
        <w:tc>
          <w:tcPr>
            <w:tcW w:w="108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FFFFFF" w:themeFill="background1"/>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FFFFFF" w:themeFill="background1"/>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FFFFFF" w:themeFill="background1"/>
          </w:tcPr>
          <w:p w:rsidR="005B763D" w:rsidRDefault="00861854"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strCivilStatus</w:t>
            </w:r>
            <w:r w:rsidRPr="00861854">
              <w:rPr>
                <w:rFonts w:ascii="Arial Narrow" w:hAnsi="Arial Narrow" w:cs="Arial"/>
              </w:rPr>
              <w:t xml:space="preserve">ID </w:t>
            </w:r>
            <w:r w:rsidR="005B763D">
              <w:rPr>
                <w:rFonts w:ascii="Arial Narrow" w:hAnsi="Arial Narrow" w:cs="Arial"/>
              </w:rPr>
              <w:t>according to tblCivilStatus</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CS-0002</w:t>
            </w:r>
          </w:p>
        </w:tc>
      </w:tr>
      <w:tr w:rsidR="005B763D" w:rsidTr="0069117E">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727A3B" w:rsidP="00387A92">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w:t>
            </w:r>
            <w:r w:rsidR="005B763D">
              <w:rPr>
                <w:rFonts w:ascii="Arial Narrow" w:hAnsi="Arial Narrow" w:cs="Arial"/>
              </w:rPr>
              <w:t>FacultyDateHired</w:t>
            </w:r>
          </w:p>
        </w:tc>
        <w:tc>
          <w:tcPr>
            <w:tcW w:w="1080" w:type="dxa"/>
            <w:shd w:val="clear" w:color="auto" w:fill="DAEEF3" w:themeFill="accent5" w:themeFillTint="33"/>
          </w:tcPr>
          <w:p w:rsidR="005B763D" w:rsidRDefault="00387A92"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date when the professor is hired</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1971-03-10</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FFFFFF" w:themeFill="background1"/>
          </w:tcPr>
          <w:p w:rsidR="005B763D" w:rsidRDefault="005B763D" w:rsidP="00B4560A">
            <w:pPr>
              <w:rPr>
                <w:rFonts w:ascii="Arial Narrow" w:hAnsi="Arial Narrow" w:cs="Arial"/>
                <w:b w:val="0"/>
                <w:bCs w:val="0"/>
              </w:rPr>
            </w:pPr>
            <w:r>
              <w:rPr>
                <w:rFonts w:ascii="Arial Narrow" w:hAnsi="Arial Narrow" w:cs="Arial"/>
                <w:b w:val="0"/>
                <w:bCs w:val="0"/>
              </w:rPr>
              <w:t xml:space="preserve"> </w:t>
            </w:r>
          </w:p>
        </w:tc>
        <w:tc>
          <w:tcPr>
            <w:tcW w:w="117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strFacultyContNum</w:t>
            </w:r>
          </w:p>
        </w:tc>
        <w:tc>
          <w:tcPr>
            <w:tcW w:w="108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FFFFFF" w:themeFill="background1"/>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FFFFFF" w:themeFill="background1"/>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UQ</w:t>
            </w:r>
          </w:p>
        </w:tc>
        <w:tc>
          <w:tcPr>
            <w:tcW w:w="180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functioning contact number</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09123456789</w:t>
            </w:r>
          </w:p>
        </w:tc>
      </w:tr>
      <w:tr w:rsidR="005B763D" w:rsidTr="0069117E">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strFacultyEmail</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UQ</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provided email address</w:t>
            </w:r>
          </w:p>
        </w:tc>
        <w:tc>
          <w:tcPr>
            <w:tcW w:w="810" w:type="dxa"/>
            <w:shd w:val="clear" w:color="auto" w:fill="DAEEF3" w:themeFill="accent5" w:themeFillTint="33"/>
          </w:tcPr>
          <w:p w:rsidR="005B763D" w:rsidRDefault="00630907"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hyperlink r:id="rId14" w:history="1">
              <w:r w:rsidR="005B763D" w:rsidRPr="00A41D4A">
                <w:rPr>
                  <w:rStyle w:val="Hyperlink"/>
                  <w:rFonts w:ascii="Arial Narrow" w:hAnsi="Arial Narrow" w:cs="Arial"/>
                </w:rPr>
                <w:t>reychnayre@gmail.com</w:t>
              </w:r>
            </w:hyperlink>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FFFFFF" w:themeFill="background1"/>
          </w:tcPr>
          <w:p w:rsidR="005B763D" w:rsidRDefault="005B763D" w:rsidP="00B4560A">
            <w:pPr>
              <w:rPr>
                <w:rFonts w:ascii="Arial Narrow" w:hAnsi="Arial Narrow" w:cs="Arial"/>
              </w:rPr>
            </w:pPr>
          </w:p>
        </w:tc>
        <w:tc>
          <w:tcPr>
            <w:tcW w:w="117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strFacultyGender</w:t>
            </w:r>
          </w:p>
        </w:tc>
        <w:tc>
          <w:tcPr>
            <w:tcW w:w="108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ENUM</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FFFFFF" w:themeFill="background1"/>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FFFFFF" w:themeFill="background1"/>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biological gender</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Female</w:t>
            </w:r>
          </w:p>
        </w:tc>
      </w:tr>
      <w:tr w:rsidR="005B763D" w:rsidTr="0069117E">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strFacultyImageUrl</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80</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NULL</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image in http.</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/assets/Faculty/nayre_rachel.jpg</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FFFFFF" w:themeFill="background1"/>
          </w:tcPr>
          <w:p w:rsidR="005B763D" w:rsidRDefault="00861854" w:rsidP="00B4560A">
            <w:pPr>
              <w:rPr>
                <w:rFonts w:ascii="Arial Narrow" w:hAnsi="Arial Narrow" w:cs="Arial"/>
              </w:rPr>
            </w:pPr>
            <w:r>
              <w:rPr>
                <w:rFonts w:ascii="Arial Narrow" w:hAnsi="Arial Narrow" w:cs="Arial"/>
              </w:rPr>
              <w:t>FK</w:t>
            </w:r>
          </w:p>
        </w:tc>
        <w:tc>
          <w:tcPr>
            <w:tcW w:w="117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strFacultyEmpTypeID</w:t>
            </w:r>
          </w:p>
        </w:tc>
        <w:tc>
          <w:tcPr>
            <w:tcW w:w="108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FFFFFF" w:themeFill="background1"/>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FFFFFF" w:themeFill="background1"/>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FFFFFF" w:themeFill="background1"/>
          </w:tcPr>
          <w:p w:rsidR="005B763D" w:rsidRDefault="00861854" w:rsidP="00861854">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Foreign key of strEmployeeTypeID </w:t>
            </w:r>
            <w:r w:rsidR="005B763D">
              <w:rPr>
                <w:rFonts w:ascii="Arial Narrow" w:hAnsi="Arial Narrow" w:cs="Arial"/>
              </w:rPr>
              <w:t>according to tblEmployeeType</w:t>
            </w:r>
          </w:p>
        </w:tc>
        <w:tc>
          <w:tcPr>
            <w:tcW w:w="810" w:type="dxa"/>
            <w:shd w:val="clear" w:color="auto" w:fill="FFFFFF" w:themeFill="background1"/>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ET-0001</w:t>
            </w:r>
          </w:p>
        </w:tc>
      </w:tr>
      <w:tr w:rsidR="00630907" w:rsidTr="00A936D6">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630907" w:rsidRDefault="00630907" w:rsidP="00B4560A">
            <w:pPr>
              <w:rPr>
                <w:rFonts w:ascii="Arial Narrow" w:hAnsi="Arial Narrow" w:cs="Arial"/>
              </w:rPr>
            </w:pPr>
          </w:p>
        </w:tc>
        <w:tc>
          <w:tcPr>
            <w:tcW w:w="1170" w:type="dxa"/>
            <w:shd w:val="clear" w:color="auto" w:fill="DAEEF3" w:themeFill="accent5" w:themeFillTint="33"/>
          </w:tcPr>
          <w:p w:rsidR="00630907" w:rsidRDefault="00727A3B"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bit</w:t>
            </w:r>
            <w:r w:rsidR="00A936D6" w:rsidRPr="00A936D6">
              <w:rPr>
                <w:rFonts w:ascii="Arial Narrow" w:hAnsi="Arial Narrow" w:cs="Arial"/>
              </w:rPr>
              <w:t>is_Deleted</w:t>
            </w:r>
          </w:p>
        </w:tc>
        <w:tc>
          <w:tcPr>
            <w:tcW w:w="1080" w:type="dxa"/>
            <w:shd w:val="clear" w:color="auto" w:fill="DAEEF3" w:themeFill="accent5" w:themeFillTint="33"/>
          </w:tcPr>
          <w:p w:rsidR="00630907" w:rsidRDefault="00A936D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TINYINT</w:t>
            </w:r>
          </w:p>
        </w:tc>
        <w:tc>
          <w:tcPr>
            <w:tcW w:w="810" w:type="dxa"/>
            <w:shd w:val="clear" w:color="auto" w:fill="DAEEF3" w:themeFill="accent5" w:themeFillTint="33"/>
          </w:tcPr>
          <w:p w:rsidR="00630907" w:rsidRDefault="00A936D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w:t>
            </w:r>
          </w:p>
        </w:tc>
        <w:tc>
          <w:tcPr>
            <w:tcW w:w="900" w:type="dxa"/>
            <w:shd w:val="clear" w:color="auto" w:fill="DAEEF3" w:themeFill="accent5" w:themeFillTint="33"/>
          </w:tcPr>
          <w:p w:rsidR="00630907" w:rsidRDefault="00A936D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630907" w:rsidRDefault="00A936D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w:t>
            </w:r>
          </w:p>
        </w:tc>
        <w:tc>
          <w:tcPr>
            <w:tcW w:w="990" w:type="dxa"/>
            <w:shd w:val="clear" w:color="auto" w:fill="DAEEF3" w:themeFill="accent5" w:themeFillTint="33"/>
          </w:tcPr>
          <w:p w:rsidR="00630907" w:rsidRDefault="00A936D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630907" w:rsidRDefault="003937EA" w:rsidP="00861854">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 Soft Deletion</w:t>
            </w:r>
          </w:p>
        </w:tc>
        <w:tc>
          <w:tcPr>
            <w:tcW w:w="810" w:type="dxa"/>
            <w:shd w:val="clear" w:color="auto" w:fill="DAEEF3" w:themeFill="accent5" w:themeFillTint="33"/>
          </w:tcPr>
          <w:p w:rsidR="00630907"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w:t>
            </w:r>
          </w:p>
        </w:tc>
      </w:tr>
    </w:tbl>
    <w:p w:rsidR="00861854" w:rsidRDefault="00861854" w:rsidP="00D26D5F">
      <w:pPr>
        <w:ind w:right="-720"/>
      </w:pPr>
    </w:p>
    <w:p w:rsidR="008223D7" w:rsidRDefault="008223D7" w:rsidP="00D26D5F">
      <w:pPr>
        <w:ind w:right="-720"/>
      </w:pPr>
    </w:p>
    <w:p w:rsidR="008223D7" w:rsidRDefault="008223D7" w:rsidP="00D26D5F">
      <w:pPr>
        <w:ind w:right="-720"/>
      </w:pPr>
    </w:p>
    <w:p w:rsidR="008223D7" w:rsidRDefault="008223D7" w:rsidP="00D26D5F">
      <w:pPr>
        <w:ind w:right="-720"/>
      </w:pPr>
    </w:p>
    <w:p w:rsidR="008223D7" w:rsidRDefault="008223D7" w:rsidP="00D26D5F">
      <w:pPr>
        <w:ind w:right="-720"/>
      </w:pPr>
    </w:p>
    <w:p w:rsidR="008223D7" w:rsidRDefault="008223D7" w:rsidP="00D26D5F">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lastRenderedPageBreak/>
              <w:t>Table Name:</w:t>
            </w:r>
            <w:r>
              <w:rPr>
                <w:rFonts w:ascii="Arial Narrow" w:hAnsi="Arial Narrow" w:cs="Arial"/>
              </w:rPr>
              <w:tab/>
            </w:r>
            <w:r>
              <w:rPr>
                <w:rFonts w:ascii="Arial Narrow" w:hAnsi="Arial Narrow" w:cs="Arial"/>
              </w:rPr>
              <w:tab/>
              <w:t>tblFacultyRank</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r>
            <w:r w:rsidR="00E642E8">
              <w:rPr>
                <w:rFonts w:ascii="Arial Narrow" w:hAnsi="Arial Narrow" w:cs="Arial"/>
              </w:rPr>
              <w:t xml:space="preserve">               </w:t>
            </w:r>
            <w:r>
              <w:rPr>
                <w:rFonts w:ascii="Arial Narrow" w:hAnsi="Arial Narrow" w:cs="Arial"/>
              </w:rPr>
              <w:t xml:space="preserve">Contains </w:t>
            </w:r>
            <w:r w:rsidR="00E642E8">
              <w:rPr>
                <w:rFonts w:ascii="Arial Narrow" w:hAnsi="Arial Narrow" w:cs="Arial"/>
              </w:rPr>
              <w:t>achievement rank of a faculty</w:t>
            </w:r>
            <w:r>
              <w:rPr>
                <w:rFonts w:ascii="Arial Narrow" w:hAnsi="Arial Narrow" w:cs="Arial"/>
              </w:rPr>
              <w:t>.</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tblWorkExp, tblFacultyRankRef</w:t>
            </w:r>
          </w:p>
        </w:tc>
      </w:tr>
      <w:tr w:rsidR="005B763D" w:rsidTr="00B4560A">
        <w:trPr>
          <w:trHeight w:val="755"/>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strFacultyRankID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UQ</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faculty rank ID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63050F">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w:t>
            </w:r>
            <w:r w:rsidR="00727A3B">
              <w:rPr>
                <w:rFonts w:ascii="Arial Narrow" w:hAnsi="Arial Narrow" w:cs="Arial"/>
              </w:rPr>
              <w:t>at</w:t>
            </w:r>
            <w:r>
              <w:rPr>
                <w:rFonts w:ascii="Arial Narrow" w:hAnsi="Arial Narrow" w:cs="Arial"/>
              </w:rPr>
              <w:t>DateofEffectivity</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Y</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NULL</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date of effectivity</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2011-06-27</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Pr="00861854" w:rsidRDefault="00861854" w:rsidP="00B4560A">
            <w:pPr>
              <w:rPr>
                <w:rFonts w:ascii="Arial Narrow" w:hAnsi="Arial Narrow" w:cs="Arial"/>
                <w:bCs w:val="0"/>
              </w:rPr>
            </w:pPr>
            <w:r w:rsidRPr="00861854">
              <w:rPr>
                <w:rFonts w:ascii="Arial Narrow" w:hAnsi="Arial Narrow" w:cs="Arial"/>
                <w:bCs w:val="0"/>
              </w:rPr>
              <w:t>FK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strFacultyRankFID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faculty ID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CCIS-0002</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Pr="00861854" w:rsidRDefault="00861854" w:rsidP="00B4560A">
            <w:pPr>
              <w:rPr>
                <w:rFonts w:ascii="Arial Narrow" w:hAnsi="Arial Narrow" w:cs="Arial"/>
                <w:bCs w:val="0"/>
              </w:rPr>
            </w:pPr>
            <w:r w:rsidRPr="00861854">
              <w:rPr>
                <w:rFonts w:ascii="Arial Narrow" w:hAnsi="Arial Narrow" w:cs="Arial"/>
                <w:bCs w:val="0"/>
              </w:rPr>
              <w:t>FK</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strFacultyRankRefID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63050F" w:rsidP="0063050F">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Foreign key for </w:t>
            </w:r>
            <w:r w:rsidR="005B763D">
              <w:rPr>
                <w:rFonts w:ascii="Arial Narrow" w:hAnsi="Arial Narrow" w:cs="Arial"/>
              </w:rPr>
              <w:t xml:space="preserve">rank reference </w:t>
            </w:r>
            <w:r>
              <w:rPr>
                <w:rFonts w:ascii="Arial Narrow" w:hAnsi="Arial Narrow" w:cs="Arial"/>
              </w:rPr>
              <w:t>ID</w:t>
            </w:r>
            <w:r w:rsidR="005B763D">
              <w:rPr>
                <w:rFonts w:ascii="Arial Narrow" w:hAnsi="Arial Narrow" w:cs="Arial"/>
              </w:rPr>
              <w:t>table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FR-0001</w:t>
            </w:r>
          </w:p>
        </w:tc>
      </w:tr>
    </w:tbl>
    <w:p w:rsidR="005B763D" w:rsidRDefault="005B763D"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tblFacultyRankRef</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r>
            <w:r w:rsidR="00E642E8">
              <w:rPr>
                <w:rFonts w:ascii="Arial Narrow" w:hAnsi="Arial Narrow" w:cs="Arial"/>
              </w:rPr>
              <w:t xml:space="preserve">               </w:t>
            </w:r>
            <w:r>
              <w:rPr>
                <w:rFonts w:ascii="Arial Narrow" w:hAnsi="Arial Narrow" w:cs="Arial"/>
              </w:rPr>
              <w:t xml:space="preserve">Contains the </w:t>
            </w:r>
            <w:r w:rsidR="00E642E8">
              <w:rPr>
                <w:rFonts w:ascii="Arial Narrow" w:hAnsi="Arial Narrow" w:cs="Arial"/>
              </w:rPr>
              <w:t>rank name of the Achievement Rank</w:t>
            </w:r>
            <w:r>
              <w:rPr>
                <w:rFonts w:ascii="Arial Narrow" w:hAnsi="Arial Narrow" w:cs="Arial"/>
              </w:rPr>
              <w:t>.</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tblFacultyRank</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strFacultyRankRefID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Reference ID of the Faculty Rank</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FR-0001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strFacultyRankName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30</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UQ</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Title given to the professor’s rank </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Instructor 1</w:t>
            </w:r>
          </w:p>
        </w:tc>
      </w:tr>
    </w:tbl>
    <w:p w:rsidR="005B763D" w:rsidRDefault="005B763D"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tblFunctions</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r>
            <w:r w:rsidR="00E642E8">
              <w:rPr>
                <w:rFonts w:ascii="Arial Narrow" w:hAnsi="Arial Narrow" w:cs="Arial"/>
              </w:rPr>
              <w:t xml:space="preserve">               </w:t>
            </w:r>
            <w:r>
              <w:rPr>
                <w:rFonts w:ascii="Arial Narrow" w:hAnsi="Arial Narrow" w:cs="Arial"/>
              </w:rPr>
              <w:t xml:space="preserve">Contains the </w:t>
            </w:r>
            <w:r w:rsidR="00E642E8">
              <w:rPr>
                <w:rFonts w:ascii="Arial Narrow" w:hAnsi="Arial Narrow" w:cs="Arial"/>
              </w:rPr>
              <w:t>functions attended</w:t>
            </w:r>
            <w:r>
              <w:rPr>
                <w:rFonts w:ascii="Arial Narrow" w:hAnsi="Arial Narrow" w:cs="Arial"/>
              </w:rPr>
              <w:t>.</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tblFunctionsRef, tblFunctionsLevel, tblFacultyProfile</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strFunctionsID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Unique identifier for the functions attended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strFuncLevelID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Levels whether: </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FL-0004</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63050F">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w:t>
            </w:r>
            <w:r w:rsidR="00727A3B">
              <w:rPr>
                <w:rFonts w:ascii="Arial Narrow" w:hAnsi="Arial Narrow" w:cs="Arial"/>
              </w:rPr>
              <w:t>at</w:t>
            </w:r>
            <w:r>
              <w:rPr>
                <w:rFonts w:ascii="Arial Narrow" w:hAnsi="Arial Narrow" w:cs="Arial"/>
              </w:rPr>
              <w:t>FunctionDate</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DATE </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Date when the functions attended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2017-02-35</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Pr="003639C4" w:rsidRDefault="005B763D" w:rsidP="00B4560A">
            <w:pPr>
              <w:rPr>
                <w:rFonts w:ascii="Arial Narrow" w:hAnsi="Arial Narrow" w:cs="Arial"/>
                <w:bCs w:val="0"/>
              </w:rPr>
            </w:pPr>
            <w:r w:rsidRPr="003639C4">
              <w:rPr>
                <w:rFonts w:ascii="Arial Narrow" w:hAnsi="Arial Narrow" w:cs="Arial"/>
                <w:bCs w:val="0"/>
              </w:rPr>
              <w:t>FK</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strFunctionsFRID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63050F" w:rsidP="00E642E8">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w:t>
            </w:r>
            <w:r w:rsidR="00E642E8">
              <w:rPr>
                <w:rFonts w:ascii="Arial Narrow" w:hAnsi="Arial Narrow" w:cs="Arial"/>
              </w:rPr>
              <w:t xml:space="preserve"> for the functions of</w:t>
            </w:r>
            <w:r>
              <w:rPr>
                <w:rFonts w:ascii="Arial Narrow" w:hAnsi="Arial Narrow" w:cs="Arial"/>
              </w:rPr>
              <w:t xml:space="preserve"> a</w:t>
            </w:r>
            <w:r w:rsidR="00E642E8">
              <w:rPr>
                <w:rFonts w:ascii="Arial Narrow" w:hAnsi="Arial Narrow" w:cs="Arial"/>
              </w:rPr>
              <w:t xml:space="preserve"> faculty</w:t>
            </w:r>
            <w:r>
              <w:rPr>
                <w:rFonts w:ascii="Arial Narrow" w:hAnsi="Arial Narrow" w:cs="Arial"/>
              </w:rPr>
              <w:t xml:space="preserve"> based on surname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strFunctionsFID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E642E8"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 for functions at Faculty ID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CCIS-0002</w:t>
            </w:r>
          </w:p>
        </w:tc>
      </w:tr>
      <w:tr w:rsidR="003937EA" w:rsidTr="003937E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3937EA" w:rsidRDefault="003937EA" w:rsidP="00B4560A">
            <w:pPr>
              <w:rPr>
                <w:rFonts w:ascii="Arial Narrow" w:hAnsi="Arial Narrow" w:cs="Arial"/>
                <w:b w:val="0"/>
                <w:bCs w:val="0"/>
              </w:rPr>
            </w:pPr>
          </w:p>
        </w:tc>
        <w:tc>
          <w:tcPr>
            <w:tcW w:w="117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3937EA">
              <w:rPr>
                <w:rFonts w:ascii="Arial Narrow" w:hAnsi="Arial Narrow" w:cs="Arial"/>
              </w:rPr>
              <w:t>bitIsPresent</w:t>
            </w:r>
          </w:p>
        </w:tc>
        <w:tc>
          <w:tcPr>
            <w:tcW w:w="108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TINYINT</w:t>
            </w:r>
          </w:p>
        </w:tc>
        <w:tc>
          <w:tcPr>
            <w:tcW w:w="81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w:t>
            </w:r>
          </w:p>
        </w:tc>
        <w:tc>
          <w:tcPr>
            <w:tcW w:w="90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w:t>
            </w:r>
          </w:p>
        </w:tc>
        <w:tc>
          <w:tcPr>
            <w:tcW w:w="99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 soft deletion</w:t>
            </w:r>
          </w:p>
        </w:tc>
        <w:tc>
          <w:tcPr>
            <w:tcW w:w="81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w:t>
            </w:r>
          </w:p>
        </w:tc>
      </w:tr>
      <w:tr w:rsidR="003937EA"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3937EA" w:rsidRDefault="003937EA" w:rsidP="00B4560A">
            <w:pPr>
              <w:rPr>
                <w:rFonts w:ascii="Arial Narrow" w:hAnsi="Arial Narrow" w:cs="Arial"/>
                <w:b w:val="0"/>
                <w:bCs w:val="0"/>
              </w:rPr>
            </w:pPr>
          </w:p>
        </w:tc>
        <w:tc>
          <w:tcPr>
            <w:tcW w:w="1170" w:type="dxa"/>
            <w:shd w:val="clear" w:color="auto" w:fill="auto"/>
          </w:tcPr>
          <w:p w:rsidR="003937EA" w:rsidRP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3937EA">
              <w:rPr>
                <w:rFonts w:ascii="Arial Narrow" w:hAnsi="Arial Narrow" w:cs="Arial"/>
              </w:rPr>
              <w:t>strFunctionsName</w:t>
            </w:r>
          </w:p>
        </w:tc>
        <w:tc>
          <w:tcPr>
            <w:tcW w:w="1080" w:type="dxa"/>
            <w:shd w:val="clear" w:color="auto" w:fill="auto"/>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80</w:t>
            </w:r>
          </w:p>
        </w:tc>
        <w:tc>
          <w:tcPr>
            <w:tcW w:w="900" w:type="dxa"/>
            <w:shd w:val="clear" w:color="auto" w:fill="auto"/>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NN</w:t>
            </w:r>
          </w:p>
        </w:tc>
        <w:tc>
          <w:tcPr>
            <w:tcW w:w="1800" w:type="dxa"/>
            <w:shd w:val="clear" w:color="auto" w:fill="auto"/>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name of the functions the professors attended</w:t>
            </w:r>
          </w:p>
        </w:tc>
        <w:tc>
          <w:tcPr>
            <w:tcW w:w="810" w:type="dxa"/>
            <w:shd w:val="clear" w:color="auto" w:fill="auto"/>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Globe Conference</w:t>
            </w:r>
          </w:p>
        </w:tc>
      </w:tr>
      <w:tr w:rsidR="003937EA" w:rsidTr="003937E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3937EA" w:rsidRDefault="003937EA" w:rsidP="00B4560A">
            <w:pPr>
              <w:rPr>
                <w:rFonts w:ascii="Arial Narrow" w:hAnsi="Arial Narrow" w:cs="Arial"/>
                <w:b w:val="0"/>
                <w:bCs w:val="0"/>
              </w:rPr>
            </w:pPr>
          </w:p>
        </w:tc>
        <w:tc>
          <w:tcPr>
            <w:tcW w:w="1170" w:type="dxa"/>
            <w:shd w:val="clear" w:color="auto" w:fill="DAEEF3" w:themeFill="accent5" w:themeFillTint="33"/>
          </w:tcPr>
          <w:p w:rsidR="003937EA" w:rsidRP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3937EA">
              <w:rPr>
                <w:rFonts w:ascii="Arial Narrow" w:hAnsi="Arial Narrow" w:cs="Arial"/>
              </w:rPr>
              <w:t>strFunctionsSponsor</w:t>
            </w:r>
          </w:p>
        </w:tc>
        <w:tc>
          <w:tcPr>
            <w:tcW w:w="108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40</w:t>
            </w:r>
          </w:p>
        </w:tc>
        <w:tc>
          <w:tcPr>
            <w:tcW w:w="90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NN</w:t>
            </w:r>
          </w:p>
        </w:tc>
        <w:tc>
          <w:tcPr>
            <w:tcW w:w="180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The sponsor of the functions the professor attended </w:t>
            </w:r>
          </w:p>
        </w:tc>
        <w:tc>
          <w:tcPr>
            <w:tcW w:w="810" w:type="dxa"/>
            <w:shd w:val="clear" w:color="auto" w:fill="DAEEF3" w:themeFill="accent5" w:themeFillTint="33"/>
          </w:tcPr>
          <w:p w:rsidR="003937EA" w:rsidRDefault="003937EA"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GLOBE</w:t>
            </w:r>
          </w:p>
        </w:tc>
      </w:tr>
    </w:tbl>
    <w:p w:rsidR="005B763D" w:rsidRDefault="005B763D"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tblFunctionsRef</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t xml:space="preserve">                Contains the </w:t>
            </w:r>
            <w:r w:rsidR="00E642E8">
              <w:rPr>
                <w:rFonts w:ascii="Arial Narrow" w:hAnsi="Arial Narrow" w:cs="Arial"/>
              </w:rPr>
              <w:t>function references</w:t>
            </w:r>
            <w:r>
              <w:rPr>
                <w:rFonts w:ascii="Arial Narrow" w:hAnsi="Arial Narrow" w:cs="Arial"/>
              </w:rPr>
              <w:t>.</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tblFunctions</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strFuncRefID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63050F"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Identification for the sponsor ID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FT-0001</w:t>
            </w:r>
          </w:p>
        </w:tc>
      </w:tr>
      <w:tr w:rsidR="005B763D" w:rsidTr="00D26D5F">
        <w:trPr>
          <w:trHeight w:val="422"/>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strFuncRefName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63050F"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Name of the sponsor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Conferences</w:t>
            </w:r>
          </w:p>
        </w:tc>
      </w:tr>
    </w:tbl>
    <w:p w:rsidR="00D26D5F" w:rsidRDefault="00D26D5F"/>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Pr="00605367" w:rsidRDefault="005B763D" w:rsidP="00B4560A">
            <w:pPr>
              <w:rPr>
                <w:rFonts w:ascii="Arial Narrow" w:hAnsi="Arial Narrow" w:cs="Arial"/>
              </w:rPr>
            </w:pPr>
            <w:r w:rsidRPr="00605367">
              <w:rPr>
                <w:rFonts w:ascii="Arial Narrow" w:hAnsi="Arial Narrow" w:cs="Arial"/>
              </w:rPr>
              <w:t>Table Name:</w:t>
            </w:r>
            <w:r w:rsidRPr="00605367">
              <w:rPr>
                <w:rFonts w:ascii="Arial Narrow" w:hAnsi="Arial Narrow" w:cs="Arial"/>
              </w:rPr>
              <w:tab/>
            </w:r>
            <w:r w:rsidRPr="00605367">
              <w:rPr>
                <w:rFonts w:ascii="Arial Narrow" w:hAnsi="Arial Narrow" w:cs="Arial"/>
              </w:rPr>
              <w:tab/>
              <w:t>tblFunctLevel</w:t>
            </w:r>
          </w:p>
          <w:p w:rsidR="005B763D" w:rsidRPr="00605367" w:rsidRDefault="005B763D" w:rsidP="00B4560A">
            <w:pPr>
              <w:rPr>
                <w:rFonts w:ascii="Arial Narrow" w:hAnsi="Arial Narrow" w:cs="Arial"/>
                <w:b w:val="0"/>
                <w:bCs w:val="0"/>
              </w:rPr>
            </w:pPr>
            <w:r w:rsidRPr="00605367">
              <w:rPr>
                <w:rFonts w:ascii="Arial Narrow" w:hAnsi="Arial Narrow" w:cs="Arial"/>
              </w:rPr>
              <w:t xml:space="preserve">Table Description: </w:t>
            </w:r>
            <w:r w:rsidRPr="00605367">
              <w:rPr>
                <w:rFonts w:ascii="Arial Narrow" w:hAnsi="Arial Narrow" w:cs="Arial"/>
              </w:rPr>
              <w:tab/>
              <w:t>Contains the function level of the function attended.</w:t>
            </w:r>
          </w:p>
          <w:p w:rsidR="005B763D" w:rsidRDefault="005B763D" w:rsidP="00B4560A">
            <w:pPr>
              <w:rPr>
                <w:rFonts w:ascii="Arial Narrow" w:hAnsi="Arial Narrow" w:cs="Arial"/>
                <w:b w:val="0"/>
                <w:bCs w:val="0"/>
              </w:rPr>
            </w:pPr>
            <w:r w:rsidRPr="00605367">
              <w:rPr>
                <w:rFonts w:ascii="Arial Narrow" w:hAnsi="Arial Narrow" w:cs="Arial"/>
              </w:rPr>
              <w:t xml:space="preserve">Related Table: </w:t>
            </w:r>
            <w:r w:rsidRPr="00605367">
              <w:rPr>
                <w:rFonts w:ascii="Arial Narrow" w:hAnsi="Arial Narrow" w:cs="Arial"/>
              </w:rPr>
              <w:tab/>
            </w:r>
            <w:r w:rsidRPr="00605367">
              <w:rPr>
                <w:rFonts w:ascii="Arial Narrow" w:hAnsi="Arial Narrow" w:cs="Arial"/>
              </w:rPr>
              <w:tab/>
            </w:r>
            <w:r w:rsidR="008A0989">
              <w:rPr>
                <w:rFonts w:ascii="Arial Narrow" w:hAnsi="Arial Narrow" w:cs="Arial"/>
              </w:rPr>
              <w:t>tblFunctions</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strFuncRefID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63050F"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Identification for the function name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strFuncRefName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E642E8" w:rsidP="0063050F">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 xml:space="preserve">Name of the function </w:t>
            </w:r>
            <w:r w:rsidR="0063050F">
              <w:rPr>
                <w:rFonts w:ascii="Arial Narrow" w:hAnsi="Arial Narrow" w:cs="Arial"/>
              </w:rPr>
              <w:t>level</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Intercollege</w:t>
            </w:r>
          </w:p>
        </w:tc>
      </w:tr>
    </w:tbl>
    <w:p w:rsidR="0063050F" w:rsidRDefault="0063050F"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lastRenderedPageBreak/>
              <w:t>Table Name:</w:t>
            </w:r>
            <w:r>
              <w:rPr>
                <w:rFonts w:ascii="Arial Narrow" w:hAnsi="Arial Narrow" w:cs="Arial"/>
              </w:rPr>
              <w:tab/>
            </w:r>
            <w:r>
              <w:rPr>
                <w:rFonts w:ascii="Arial Narrow" w:hAnsi="Arial Narrow" w:cs="Arial"/>
              </w:rPr>
              <w:tab/>
              <w:t>tblPeriodical</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r>
            <w:r w:rsidR="00E642E8">
              <w:rPr>
                <w:rFonts w:ascii="Arial Narrow" w:hAnsi="Arial Narrow" w:cs="Arial"/>
              </w:rPr>
              <w:t xml:space="preserve">                </w:t>
            </w:r>
            <w:r>
              <w:rPr>
                <w:rFonts w:ascii="Arial Narrow" w:hAnsi="Arial Narrow" w:cs="Arial"/>
              </w:rPr>
              <w:t xml:space="preserve">Contains the </w:t>
            </w:r>
            <w:r w:rsidR="00E642E8">
              <w:rPr>
                <w:rFonts w:ascii="Arial Narrow" w:hAnsi="Arial Narrow" w:cs="Arial"/>
              </w:rPr>
              <w:t>periodical reports.</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tblRepSubmit</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strPeriodicalID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8A0989"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E642E8"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 for the periodical report</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strPerodicalName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8A0989"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E642E8"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Name of the period</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Bi-Annual</w:t>
            </w:r>
          </w:p>
        </w:tc>
      </w:tr>
    </w:tbl>
    <w:p w:rsidR="005B763D" w:rsidRDefault="005B763D" w:rsidP="005B763D">
      <w:pPr>
        <w:ind w:left="-720" w:right="-720" w:firstLine="9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tblReportType</w:t>
            </w:r>
          </w:p>
          <w:p w:rsidR="005B763D" w:rsidRDefault="005B763D" w:rsidP="00B4560A">
            <w:pPr>
              <w:rPr>
                <w:rFonts w:ascii="Arial Narrow" w:hAnsi="Arial Narrow" w:cs="Arial"/>
                <w:b w:val="0"/>
                <w:bCs w:val="0"/>
              </w:rPr>
            </w:pPr>
            <w:r>
              <w:rPr>
                <w:rFonts w:ascii="Arial Narrow" w:hAnsi="Arial Narrow" w:cs="Arial"/>
              </w:rPr>
              <w:t>Table Description:</w:t>
            </w:r>
            <w:r w:rsidR="00E642E8">
              <w:rPr>
                <w:rFonts w:ascii="Arial Narrow" w:hAnsi="Arial Narrow" w:cs="Arial"/>
              </w:rPr>
              <w:t xml:space="preserve"> </w:t>
            </w:r>
            <w:r>
              <w:rPr>
                <w:rFonts w:ascii="Arial Narrow" w:hAnsi="Arial Narrow" w:cs="Arial"/>
              </w:rPr>
              <w:tab/>
              <w:t xml:space="preserve">Contains the </w:t>
            </w:r>
            <w:r w:rsidR="00E642E8">
              <w:rPr>
                <w:rFonts w:ascii="Arial Narrow" w:hAnsi="Arial Narrow" w:cs="Arial"/>
              </w:rPr>
              <w:t>report type</w:t>
            </w:r>
            <w:r>
              <w:rPr>
                <w:rFonts w:ascii="Arial Narrow" w:hAnsi="Arial Narrow" w:cs="Arial"/>
              </w:rPr>
              <w:t>.</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tblRepSubmit, tblPeriodical</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strReportTypeID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report type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UQ</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strReportTypeName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UQ</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name of the report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Accomplishment Report</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strReportTypePeriodicalID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identifier of the periodical</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P-0003</w:t>
            </w:r>
          </w:p>
        </w:tc>
      </w:tr>
    </w:tbl>
    <w:p w:rsidR="005B763D" w:rsidRDefault="005B763D"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tblRepSubmit</w:t>
            </w:r>
          </w:p>
          <w:p w:rsidR="005B763D" w:rsidRDefault="005B763D" w:rsidP="00B4560A">
            <w:pPr>
              <w:rPr>
                <w:rFonts w:ascii="Arial Narrow" w:hAnsi="Arial Narrow" w:cs="Arial"/>
                <w:b w:val="0"/>
                <w:bCs w:val="0"/>
              </w:rPr>
            </w:pPr>
            <w:r>
              <w:rPr>
                <w:rFonts w:ascii="Arial Narrow" w:hAnsi="Arial Narrow" w:cs="Arial"/>
              </w:rPr>
              <w:t>Table Description:</w:t>
            </w:r>
            <w:r>
              <w:rPr>
                <w:rFonts w:ascii="Arial Narrow" w:hAnsi="Arial Narrow" w:cs="Arial"/>
              </w:rPr>
              <w:tab/>
            </w:r>
            <w:r w:rsidR="00E642E8">
              <w:rPr>
                <w:rFonts w:ascii="Arial Narrow" w:hAnsi="Arial Narrow" w:cs="Arial"/>
              </w:rPr>
              <w:t xml:space="preserve">               </w:t>
            </w:r>
            <w:r>
              <w:rPr>
                <w:rFonts w:ascii="Arial Narrow" w:hAnsi="Arial Narrow" w:cs="Arial"/>
              </w:rPr>
              <w:t>Conta</w:t>
            </w:r>
            <w:r w:rsidR="00E642E8">
              <w:rPr>
                <w:rFonts w:ascii="Arial Narrow" w:hAnsi="Arial Narrow" w:cs="Arial"/>
              </w:rPr>
              <w:t>ins the reports submitted.</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tblFacultyProfile, tblReportType, tblAttachment</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strRepSubmitID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Unique identifier of the report submission</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RS-0001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63050F">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w:t>
            </w:r>
            <w:r w:rsidR="00727A3B">
              <w:rPr>
                <w:rFonts w:ascii="Arial Narrow" w:hAnsi="Arial Narrow" w:cs="Arial"/>
              </w:rPr>
              <w:t>at</w:t>
            </w:r>
            <w:r>
              <w:rPr>
                <w:rFonts w:ascii="Arial Narrow" w:hAnsi="Arial Narrow" w:cs="Arial"/>
              </w:rPr>
              <w:t>DateSubmitted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Y</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NULL</w:t>
            </w:r>
          </w:p>
        </w:tc>
        <w:tc>
          <w:tcPr>
            <w:tcW w:w="990" w:type="dxa"/>
            <w:shd w:val="clear" w:color="auto" w:fill="DAEEF3" w:themeFill="accent5"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Professor’s date of the submitted report</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2017-03-31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strRepSubmitRTID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 of Report Type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strRepSubmitFacultyID</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B50070"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 of Faculty</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p>
        </w:tc>
        <w:tc>
          <w:tcPr>
            <w:tcW w:w="1170" w:type="dxa"/>
          </w:tcPr>
          <w:p w:rsidR="005B763D" w:rsidRDefault="005B763D" w:rsidP="0063050F">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w:t>
            </w:r>
            <w:r w:rsidR="0063050F">
              <w:rPr>
                <w:rFonts w:ascii="Arial Narrow" w:hAnsi="Arial Narrow" w:cs="Arial"/>
              </w:rPr>
              <w:t>at</w:t>
            </w:r>
            <w:r>
              <w:rPr>
                <w:rFonts w:ascii="Arial Narrow" w:hAnsi="Arial Narrow" w:cs="Arial"/>
              </w:rPr>
              <w:t>RepDeadline</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NULL</w:t>
            </w:r>
          </w:p>
        </w:tc>
        <w:tc>
          <w:tcPr>
            <w:tcW w:w="990" w:type="dxa"/>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Reports’ date of deadline</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2017-07-15</w:t>
            </w:r>
          </w:p>
        </w:tc>
      </w:tr>
    </w:tbl>
    <w:p w:rsidR="005B763D" w:rsidRDefault="005B763D"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8A0989"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tblAttachment</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Handles attachments of the professors.</w:t>
            </w:r>
          </w:p>
          <w:p w:rsidR="005B763D" w:rsidRDefault="005B763D"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t>tblRepSubmit</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675"/>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r>
              <w:rPr>
                <w:rFonts w:ascii="Arial Narrow" w:hAnsi="Arial Narrow" w:cs="Arial"/>
              </w:rPr>
              <w:t>PK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strAttachmentID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attachment</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strAttachmentName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80</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Name of the Attachment</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Prof. Nayre 1</w:t>
            </w:r>
            <w:r w:rsidRPr="009D3A04">
              <w:rPr>
                <w:rFonts w:ascii="Arial Narrow" w:hAnsi="Arial Narrow" w:cs="Arial"/>
                <w:vertAlign w:val="superscript"/>
              </w:rPr>
              <w:t>st</w:t>
            </w:r>
            <w:r>
              <w:rPr>
                <w:rFonts w:ascii="Arial Narrow" w:hAnsi="Arial Narrow" w:cs="Arial"/>
              </w:rPr>
              <w:t xml:space="preserve"> Quarter Report</w:t>
            </w:r>
          </w:p>
        </w:tc>
      </w:tr>
      <w:tr w:rsidR="005B763D" w:rsidTr="00B4560A">
        <w:trPr>
          <w:trHeight w:val="665"/>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strAttachmentRepSubmitID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Foreign key of strRepSubmitID from tblRepSubmit</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RS-0001</w:t>
            </w:r>
          </w:p>
        </w:tc>
      </w:tr>
    </w:tbl>
    <w:p w:rsidR="005B763D" w:rsidRDefault="005B763D"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tblCitizenship</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citizenship info of the professors.</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tblFacultyProfile</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675"/>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r>
              <w:rPr>
                <w:rFonts w:ascii="Arial Narrow" w:hAnsi="Arial Narrow" w:cs="Arial"/>
              </w:rPr>
              <w:t>PK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strCitizenshipID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attachment</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strCitizenshipName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Name of the Attachment</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Filipino</w:t>
            </w:r>
          </w:p>
        </w:tc>
      </w:tr>
    </w:tbl>
    <w:p w:rsidR="005B763D" w:rsidRDefault="005B763D"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tblCivilStatus</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civil status info of the professors.</w:t>
            </w:r>
          </w:p>
          <w:p w:rsidR="005B763D" w:rsidRDefault="005B763D"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tblFacultyProfile</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lastRenderedPageBreak/>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675"/>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r>
              <w:rPr>
                <w:rFonts w:ascii="Arial Narrow" w:hAnsi="Arial Narrow" w:cs="Arial"/>
              </w:rPr>
              <w:t>PK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strCivilStatusID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professor’s civil status</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CS-0001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strCivilStatusName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current civil status of the professor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Single</w:t>
            </w:r>
          </w:p>
        </w:tc>
      </w:tr>
    </w:tbl>
    <w:p w:rsidR="005B763D" w:rsidRDefault="005B763D"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tblDepartment</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department info of the professors.</w:t>
            </w:r>
          </w:p>
          <w:p w:rsidR="005B763D" w:rsidRDefault="005B763D"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tblFacultyProfile</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675"/>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r>
              <w:rPr>
                <w:rFonts w:ascii="Arial Narrow" w:hAnsi="Arial Narrow" w:cs="Arial"/>
              </w:rPr>
              <w:t>PK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strDepartmentID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professor’s department</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DEPT-0001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strDepartmentName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current department of the professor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Computer Science</w:t>
            </w:r>
          </w:p>
        </w:tc>
      </w:tr>
    </w:tbl>
    <w:p w:rsidR="005B763D" w:rsidRDefault="005B763D" w:rsidP="005B763D">
      <w:pPr>
        <w:ind w:right="-720"/>
      </w:pPr>
    </w:p>
    <w:p w:rsidR="00D26D5F" w:rsidRDefault="00D26D5F"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tblEmployeeType</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department info of the professors.</w:t>
            </w:r>
          </w:p>
          <w:p w:rsidR="005B763D" w:rsidRDefault="005B763D" w:rsidP="00B4560A">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tblFacultyProfile</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675"/>
        </w:trPr>
        <w:tc>
          <w:tcPr>
            <w:cnfStyle w:val="001000000000" w:firstRow="0" w:lastRow="0" w:firstColumn="1" w:lastColumn="0" w:oddVBand="0" w:evenVBand="0" w:oddHBand="0" w:evenHBand="0" w:firstRowFirstColumn="0" w:firstRowLastColumn="0" w:lastRowFirstColumn="0" w:lastRowLastColumn="0"/>
            <w:tcW w:w="810" w:type="dxa"/>
          </w:tcPr>
          <w:p w:rsidR="005B763D" w:rsidRDefault="005B763D" w:rsidP="00B4560A">
            <w:pPr>
              <w:rPr>
                <w:rFonts w:ascii="Arial Narrow" w:hAnsi="Arial Narrow" w:cs="Arial"/>
                <w:b w:val="0"/>
                <w:bCs w:val="0"/>
              </w:rPr>
            </w:pPr>
            <w:r>
              <w:rPr>
                <w:rFonts w:ascii="Arial Narrow" w:hAnsi="Arial Narrow" w:cs="Arial"/>
              </w:rPr>
              <w:t>PK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strEmployeeTypeID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Identifier of the employee type</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strEmployeeTypeName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The professor status in work</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Employee</w:t>
            </w:r>
          </w:p>
        </w:tc>
      </w:tr>
    </w:tbl>
    <w:p w:rsidR="005B763D" w:rsidRDefault="005B763D"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tblRoom</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room that a professor stationed with</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tblClassSched</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lastRenderedPageBreak/>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strClassRoomID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Identification of the class room used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strClassRoomName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NULL</w:t>
            </w:r>
          </w:p>
        </w:tc>
        <w:tc>
          <w:tcPr>
            <w:tcW w:w="990" w:type="dxa"/>
            <w:shd w:val="clear" w:color="auto" w:fill="DAEEF3" w:themeFill="accent5" w:themeFillTint="33"/>
          </w:tcPr>
          <w:p w:rsidR="005B763D" w:rsidRDefault="00E728C6"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Room name of the professor’s class</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E-412</w:t>
            </w:r>
          </w:p>
        </w:tc>
      </w:tr>
    </w:tbl>
    <w:p w:rsidR="005B763D" w:rsidRDefault="005B763D"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tblSubject</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subjects that the professor handles.</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tblClassSched</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r>
              <w:rPr>
                <w:rFonts w:ascii="Arial Narrow" w:hAnsi="Arial Narrow" w:cs="Arial"/>
              </w:rPr>
              <w:t>PK</w:t>
            </w: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strSubjectID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Identification of the class room used</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COMP3013</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strSubjectName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45</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Room name of the professor’s class</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Database Management System 2</w:t>
            </w:r>
          </w:p>
        </w:tc>
      </w:tr>
    </w:tbl>
    <w:p w:rsidR="005B763D" w:rsidRDefault="005B763D" w:rsidP="005B763D">
      <w:pPr>
        <w:ind w:right="-720"/>
      </w:pPr>
    </w:p>
    <w:p w:rsidR="00D26D5F" w:rsidRDefault="00D26D5F" w:rsidP="005B763D">
      <w:pPr>
        <w:ind w:right="-720"/>
      </w:pPr>
    </w:p>
    <w:tbl>
      <w:tblPr>
        <w:tblStyle w:val="GridTable4-Accent51"/>
        <w:tblW w:w="9360" w:type="dxa"/>
        <w:tblInd w:w="-5" w:type="dxa"/>
        <w:tblLayout w:type="fixed"/>
        <w:tblLook w:val="04A0" w:firstRow="1" w:lastRow="0" w:firstColumn="1" w:lastColumn="0" w:noHBand="0" w:noVBand="1"/>
      </w:tblPr>
      <w:tblGrid>
        <w:gridCol w:w="810"/>
        <w:gridCol w:w="1170"/>
        <w:gridCol w:w="1080"/>
        <w:gridCol w:w="810"/>
        <w:gridCol w:w="900"/>
        <w:gridCol w:w="990"/>
        <w:gridCol w:w="990"/>
        <w:gridCol w:w="1800"/>
        <w:gridCol w:w="810"/>
      </w:tblGrid>
      <w:tr w:rsidR="005B763D"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9"/>
          </w:tcPr>
          <w:p w:rsidR="005B763D" w:rsidRDefault="005B763D" w:rsidP="00B4560A">
            <w:pPr>
              <w:rPr>
                <w:rFonts w:ascii="Arial Narrow" w:hAnsi="Arial Narrow" w:cs="Arial"/>
                <w:b w:val="0"/>
                <w:bCs w:val="0"/>
              </w:rPr>
            </w:pPr>
            <w:r>
              <w:rPr>
                <w:rFonts w:ascii="Arial Narrow" w:hAnsi="Arial Narrow" w:cs="Arial"/>
              </w:rPr>
              <w:t>Table Name:</w:t>
            </w:r>
            <w:r>
              <w:rPr>
                <w:rFonts w:ascii="Arial Narrow" w:hAnsi="Arial Narrow" w:cs="Arial"/>
              </w:rPr>
              <w:tab/>
            </w:r>
            <w:r>
              <w:rPr>
                <w:rFonts w:ascii="Arial Narrow" w:hAnsi="Arial Narrow" w:cs="Arial"/>
              </w:rPr>
              <w:tab/>
              <w:t>tblWorkExp</w:t>
            </w:r>
          </w:p>
          <w:p w:rsidR="005B763D" w:rsidRDefault="005B763D" w:rsidP="00B4560A">
            <w:pPr>
              <w:rPr>
                <w:rFonts w:ascii="Arial Narrow" w:hAnsi="Arial Narrow" w:cs="Arial"/>
                <w:b w:val="0"/>
                <w:bCs w:val="0"/>
              </w:rPr>
            </w:pPr>
            <w:r>
              <w:rPr>
                <w:rFonts w:ascii="Arial Narrow" w:hAnsi="Arial Narrow" w:cs="Arial"/>
              </w:rPr>
              <w:t xml:space="preserve">Table Description: </w:t>
            </w:r>
            <w:r>
              <w:rPr>
                <w:rFonts w:ascii="Arial Narrow" w:hAnsi="Arial Narrow" w:cs="Arial"/>
              </w:rPr>
              <w:tab/>
              <w:t>Contains the professors work experiences.</w:t>
            </w:r>
          </w:p>
          <w:p w:rsidR="005B763D" w:rsidRDefault="005B763D" w:rsidP="008A0989">
            <w:pPr>
              <w:rPr>
                <w:rFonts w:ascii="Arial Narrow" w:hAnsi="Arial Narrow" w:cs="Arial"/>
                <w:b w:val="0"/>
                <w:bCs w:val="0"/>
              </w:rPr>
            </w:pPr>
            <w:r>
              <w:rPr>
                <w:rFonts w:ascii="Arial Narrow" w:hAnsi="Arial Narrow" w:cs="Arial"/>
              </w:rPr>
              <w:t xml:space="preserve">Related Table: </w:t>
            </w:r>
            <w:r>
              <w:rPr>
                <w:rFonts w:ascii="Arial Narrow" w:hAnsi="Arial Narrow" w:cs="Arial"/>
              </w:rPr>
              <w:tab/>
            </w:r>
            <w:r>
              <w:rPr>
                <w:rFonts w:ascii="Arial Narrow" w:hAnsi="Arial Narrow" w:cs="Arial"/>
              </w:rPr>
              <w:tab/>
            </w:r>
            <w:r w:rsidR="008A0989">
              <w:rPr>
                <w:rFonts w:ascii="Arial Narrow" w:hAnsi="Arial Narrow" w:cs="Arial"/>
              </w:rPr>
              <w:t>tblWorkExp</w:t>
            </w:r>
          </w:p>
        </w:tc>
      </w:tr>
      <w:tr w:rsidR="005B763D" w:rsidTr="00B4560A">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r>
              <w:rPr>
                <w:rFonts w:ascii="Arial Narrow" w:hAnsi="Arial Narrow" w:cs="Arial"/>
              </w:rPr>
              <w:t>Key</w:t>
            </w: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Data Type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Length</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Optional</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Default Value</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Field Validation</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Description</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Sample Data</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rsidR="005B763D" w:rsidRDefault="005B763D" w:rsidP="00B4560A">
            <w:pPr>
              <w:rPr>
                <w:rFonts w:ascii="Arial Narrow" w:hAnsi="Arial Narrow" w:cs="Arial"/>
                <w:b w:val="0"/>
                <w:bCs w:val="0"/>
              </w:rPr>
            </w:pPr>
          </w:p>
        </w:tc>
        <w:tc>
          <w:tcPr>
            <w:tcW w:w="117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strWorkExpID</w:t>
            </w:r>
          </w:p>
        </w:tc>
        <w:tc>
          <w:tcPr>
            <w:tcW w:w="108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auto"/>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Identification of the work experience</w:t>
            </w:r>
          </w:p>
        </w:tc>
        <w:tc>
          <w:tcPr>
            <w:tcW w:w="810" w:type="dxa"/>
            <w:shd w:val="clear" w:color="auto" w:fill="auto"/>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0001</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shd w:val="clear" w:color="auto" w:fill="DAEEF3" w:themeFill="accent5" w:themeFillTint="33"/>
          </w:tcPr>
          <w:p w:rsidR="005B763D" w:rsidRDefault="005B763D" w:rsidP="00B4560A">
            <w:pPr>
              <w:rPr>
                <w:rFonts w:ascii="Arial Narrow" w:hAnsi="Arial Narrow" w:cs="Arial"/>
                <w:b w:val="0"/>
                <w:bCs w:val="0"/>
              </w:rPr>
            </w:pPr>
          </w:p>
        </w:tc>
        <w:tc>
          <w:tcPr>
            <w:tcW w:w="117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strWorkExpName</w:t>
            </w:r>
          </w:p>
        </w:tc>
        <w:tc>
          <w:tcPr>
            <w:tcW w:w="108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100</w:t>
            </w:r>
          </w:p>
        </w:tc>
        <w:tc>
          <w:tcPr>
            <w:tcW w:w="9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shd w:val="clear" w:color="auto" w:fill="DAEEF3" w:themeFill="accent5" w:themeFillTint="33"/>
          </w:tcPr>
          <w:p w:rsidR="005B763D" w:rsidRDefault="004C213E"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Name of the work experience</w:t>
            </w:r>
          </w:p>
        </w:tc>
        <w:tc>
          <w:tcPr>
            <w:tcW w:w="810" w:type="dxa"/>
            <w:shd w:val="clear" w:color="auto" w:fill="DAEEF3" w:themeFill="accent5" w:themeFillTint="33"/>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Junior Programmer</w:t>
            </w:r>
          </w:p>
        </w:tc>
      </w:tr>
      <w:tr w:rsidR="005B763D" w:rsidTr="00B4560A">
        <w:trPr>
          <w:trHeight w:val="390"/>
        </w:trPr>
        <w:tc>
          <w:tcPr>
            <w:cnfStyle w:val="001000000000" w:firstRow="0" w:lastRow="0" w:firstColumn="1" w:lastColumn="0" w:oddVBand="0" w:evenVBand="0" w:oddHBand="0" w:evenHBand="0" w:firstRowFirstColumn="0" w:firstRowLastColumn="0" w:lastRowFirstColumn="0" w:lastRowLastColumn="0"/>
            <w:tcW w:w="810" w:type="dxa"/>
          </w:tcPr>
          <w:p w:rsidR="005B763D" w:rsidRPr="00BC7D36" w:rsidRDefault="005B763D" w:rsidP="00B4560A">
            <w:pPr>
              <w:rPr>
                <w:rFonts w:ascii="Arial Narrow" w:hAnsi="Arial Narrow" w:cs="Arial"/>
                <w:bCs w:val="0"/>
              </w:rPr>
            </w:pPr>
            <w:r w:rsidRPr="00BC7D36">
              <w:rPr>
                <w:rFonts w:ascii="Arial Narrow" w:hAnsi="Arial Narrow" w:cs="Arial"/>
                <w:bCs w:val="0"/>
              </w:rPr>
              <w:t>PK</w:t>
            </w:r>
          </w:p>
        </w:tc>
        <w:tc>
          <w:tcPr>
            <w:tcW w:w="117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strWorkExpFPID</w:t>
            </w:r>
          </w:p>
        </w:tc>
        <w:tc>
          <w:tcPr>
            <w:tcW w:w="108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VARCHAR</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15</w:t>
            </w:r>
          </w:p>
        </w:tc>
        <w:tc>
          <w:tcPr>
            <w:tcW w:w="9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w:t>
            </w:r>
          </w:p>
        </w:tc>
        <w:tc>
          <w:tcPr>
            <w:tcW w:w="99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990" w:type="dxa"/>
          </w:tcPr>
          <w:p w:rsidR="005B763D" w:rsidRDefault="004C213E" w:rsidP="004C213E">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None</w:t>
            </w:r>
          </w:p>
        </w:tc>
        <w:tc>
          <w:tcPr>
            <w:tcW w:w="180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Identification of work experience in tblFacultyProfile</w:t>
            </w:r>
          </w:p>
        </w:tc>
        <w:tc>
          <w:tcPr>
            <w:tcW w:w="810" w:type="dxa"/>
          </w:tcPr>
          <w:p w:rsidR="005B763D" w:rsidRDefault="005B763D" w:rsidP="00B4560A">
            <w:pP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Pr>
                <w:rFonts w:ascii="Arial Narrow" w:hAnsi="Arial Narrow" w:cs="Arial"/>
              </w:rPr>
              <w:t>CCIS-0002</w:t>
            </w:r>
          </w:p>
        </w:tc>
      </w:tr>
    </w:tbl>
    <w:p w:rsidR="00C3545C" w:rsidRDefault="00C3545C" w:rsidP="00C3545C">
      <w:pPr>
        <w:spacing w:line="360" w:lineRule="auto"/>
        <w:jc w:val="both"/>
        <w:rPr>
          <w:rFonts w:ascii="Arial" w:hAnsi="Arial" w:cs="Arial"/>
          <w:i/>
          <w:sz w:val="24"/>
          <w:szCs w:val="24"/>
        </w:rPr>
      </w:pPr>
    </w:p>
    <w:p w:rsidR="00D26D5F" w:rsidRDefault="00D26D5F" w:rsidP="00C3545C">
      <w:pPr>
        <w:spacing w:line="360" w:lineRule="auto"/>
        <w:jc w:val="both"/>
        <w:rPr>
          <w:rFonts w:ascii="Arial" w:hAnsi="Arial" w:cs="Arial"/>
          <w:i/>
          <w:sz w:val="24"/>
          <w:szCs w:val="24"/>
        </w:rPr>
      </w:pPr>
    </w:p>
    <w:p w:rsidR="00C3545C" w:rsidRPr="00154C4D" w:rsidRDefault="00154C4D" w:rsidP="00154C4D">
      <w:pPr>
        <w:pStyle w:val="Heading2"/>
        <w:rPr>
          <w:rFonts w:ascii="Arial" w:hAnsi="Arial" w:cs="Arial"/>
          <w:b/>
          <w:color w:val="auto"/>
          <w:sz w:val="24"/>
          <w:szCs w:val="24"/>
        </w:rPr>
      </w:pPr>
      <w:bookmarkStart w:id="13" w:name="_Toc494215600"/>
      <w:r w:rsidRPr="00154C4D">
        <w:rPr>
          <w:rFonts w:ascii="Arial" w:hAnsi="Arial" w:cs="Arial"/>
          <w:b/>
          <w:color w:val="auto"/>
          <w:sz w:val="24"/>
          <w:szCs w:val="24"/>
        </w:rPr>
        <w:lastRenderedPageBreak/>
        <w:t>2.5.</w:t>
      </w:r>
      <w:r w:rsidRPr="00154C4D">
        <w:rPr>
          <w:rFonts w:ascii="Arial" w:hAnsi="Arial" w:cs="Arial"/>
          <w:b/>
          <w:color w:val="auto"/>
          <w:sz w:val="24"/>
          <w:szCs w:val="24"/>
        </w:rPr>
        <w:tab/>
        <w:t>DATABASE DIAGRAM</w:t>
      </w:r>
      <w:bookmarkEnd w:id="13"/>
    </w:p>
    <w:p w:rsidR="00C3545C" w:rsidRDefault="00C3545C" w:rsidP="00C3545C">
      <w:pPr>
        <w:spacing w:line="360" w:lineRule="auto"/>
        <w:jc w:val="both"/>
        <w:rPr>
          <w:rFonts w:ascii="Arial" w:hAnsi="Arial" w:cs="Arial"/>
          <w:sz w:val="24"/>
          <w:szCs w:val="24"/>
        </w:rPr>
      </w:pPr>
    </w:p>
    <w:p w:rsidR="0051488C" w:rsidRDefault="0051488C" w:rsidP="009D6768">
      <w:pPr>
        <w:spacing w:line="360" w:lineRule="auto"/>
        <w:ind w:left="709"/>
        <w:jc w:val="both"/>
        <w:rPr>
          <w:rFonts w:ascii="Arial" w:hAnsi="Arial" w:cs="Arial"/>
          <w:sz w:val="24"/>
          <w:szCs w:val="24"/>
        </w:rPr>
      </w:pPr>
      <w:r w:rsidRPr="00E6061A">
        <w:rPr>
          <w:rFonts w:ascii="Arial" w:hAnsi="Arial" w:cs="Arial"/>
          <w:sz w:val="24"/>
          <w:szCs w:val="24"/>
        </w:rPr>
        <w:t xml:space="preserve">This is the </w:t>
      </w:r>
      <w:r>
        <w:rPr>
          <w:rFonts w:ascii="Arial" w:hAnsi="Arial" w:cs="Arial"/>
          <w:sz w:val="24"/>
          <w:szCs w:val="24"/>
        </w:rPr>
        <w:t>generated database diagram</w:t>
      </w:r>
      <w:r w:rsidRPr="00E6061A">
        <w:rPr>
          <w:rFonts w:ascii="Arial" w:hAnsi="Arial" w:cs="Arial"/>
          <w:sz w:val="24"/>
          <w:szCs w:val="24"/>
        </w:rPr>
        <w:t xml:space="preserve"> of the Faculty Performance Monitoring</w:t>
      </w:r>
      <w:r>
        <w:rPr>
          <w:rFonts w:ascii="Arial" w:hAnsi="Arial" w:cs="Arial"/>
          <w:sz w:val="24"/>
          <w:szCs w:val="24"/>
        </w:rPr>
        <w:t xml:space="preserve"> System and was made using in SQL Workbench.  </w:t>
      </w:r>
      <w:r w:rsidR="00D26D5F">
        <w:rPr>
          <w:rFonts w:ascii="Arial" w:hAnsi="Arial" w:cs="Arial"/>
          <w:sz w:val="24"/>
          <w:szCs w:val="24"/>
        </w:rPr>
        <w:t>Next</w:t>
      </w:r>
      <w:r>
        <w:rPr>
          <w:rFonts w:ascii="Arial" w:hAnsi="Arial" w:cs="Arial"/>
          <w:sz w:val="24"/>
          <w:szCs w:val="24"/>
        </w:rPr>
        <w:t xml:space="preserve"> page, it displays the database diagram of </w:t>
      </w:r>
      <w:r w:rsidRPr="00E6061A">
        <w:rPr>
          <w:rFonts w:ascii="Arial" w:hAnsi="Arial" w:cs="Arial"/>
          <w:sz w:val="24"/>
          <w:szCs w:val="24"/>
        </w:rPr>
        <w:t>the</w:t>
      </w:r>
      <w:r w:rsidR="009D6768">
        <w:rPr>
          <w:rFonts w:ascii="Arial" w:hAnsi="Arial" w:cs="Arial"/>
          <w:sz w:val="24"/>
          <w:szCs w:val="24"/>
        </w:rPr>
        <w:t xml:space="preserve"> entire system.</w:t>
      </w:r>
    </w:p>
    <w:p w:rsidR="0051488C" w:rsidRDefault="0051488C" w:rsidP="002F29A9">
      <w:pPr>
        <w:spacing w:line="360" w:lineRule="auto"/>
        <w:ind w:left="709"/>
        <w:jc w:val="both"/>
        <w:rPr>
          <w:rFonts w:ascii="Arial" w:hAnsi="Arial" w:cs="Arial"/>
          <w:sz w:val="24"/>
          <w:szCs w:val="24"/>
        </w:rPr>
      </w:pPr>
    </w:p>
    <w:p w:rsidR="0051488C" w:rsidRDefault="003529C7" w:rsidP="003529C7">
      <w:pPr>
        <w:spacing w:line="360" w:lineRule="auto"/>
        <w:jc w:val="both"/>
        <w:rPr>
          <w:rFonts w:ascii="Arial" w:hAnsi="Arial" w:cs="Arial"/>
          <w:sz w:val="24"/>
          <w:szCs w:val="24"/>
        </w:rPr>
      </w:pPr>
      <w:r>
        <w:rPr>
          <w:rFonts w:ascii="Arial" w:hAnsi="Arial" w:cs="Arial"/>
          <w:b/>
          <w:noProof/>
          <w:sz w:val="28"/>
        </w:rPr>
        <w:drawing>
          <wp:anchor distT="0" distB="0" distL="114300" distR="114300" simplePos="0" relativeHeight="251673600" behindDoc="0" locked="0" layoutInCell="1" allowOverlap="1" wp14:anchorId="4563DA11" wp14:editId="22B18536">
            <wp:simplePos x="0" y="0"/>
            <wp:positionH relativeFrom="margin">
              <wp:posOffset>-154940</wp:posOffset>
            </wp:positionH>
            <wp:positionV relativeFrom="paragraph">
              <wp:posOffset>1827530</wp:posOffset>
            </wp:positionV>
            <wp:extent cx="5943600" cy="3552825"/>
            <wp:effectExtent l="0" t="4763" r="0" b="0"/>
            <wp:wrapSquare wrapText="bothSides"/>
            <wp:docPr id="26" name="Picture 26" descr="C:\Users\Magnum\Desktop\hen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num\Desktop\henl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5943600" cy="3552825"/>
                    </a:xfrm>
                    <a:prstGeom prst="rect">
                      <a:avLst/>
                    </a:prstGeom>
                    <a:noFill/>
                    <a:ln>
                      <a:noFill/>
                    </a:ln>
                  </pic:spPr>
                </pic:pic>
              </a:graphicData>
            </a:graphic>
          </wp:anchor>
        </w:drawing>
      </w:r>
    </w:p>
    <w:p w:rsidR="003529C7" w:rsidRDefault="003529C7" w:rsidP="00FC4794">
      <w:pPr>
        <w:pStyle w:val="Heading1"/>
        <w:spacing w:before="0" w:line="360" w:lineRule="auto"/>
        <w:jc w:val="center"/>
        <w:rPr>
          <w:rFonts w:ascii="Arial" w:hAnsi="Arial" w:cs="Arial"/>
          <w:b/>
          <w:color w:val="auto"/>
          <w:sz w:val="28"/>
        </w:rPr>
      </w:pPr>
      <w:bookmarkStart w:id="14" w:name="_Toc494215601"/>
    </w:p>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3529C7" w:rsidRDefault="003529C7" w:rsidP="003529C7"/>
    <w:p w:rsidR="00DE06CC" w:rsidRPr="008223D7" w:rsidRDefault="00DE06CC" w:rsidP="008223D7">
      <w:pPr>
        <w:pStyle w:val="Heading1"/>
        <w:spacing w:before="0" w:line="360" w:lineRule="auto"/>
        <w:jc w:val="center"/>
        <w:rPr>
          <w:rFonts w:ascii="Arial" w:hAnsi="Arial" w:cs="Arial"/>
          <w:b/>
          <w:color w:val="auto"/>
          <w:sz w:val="28"/>
        </w:rPr>
      </w:pPr>
      <w:r w:rsidRPr="00FC4794">
        <w:rPr>
          <w:rFonts w:ascii="Arial" w:hAnsi="Arial" w:cs="Arial"/>
          <w:b/>
          <w:color w:val="auto"/>
          <w:sz w:val="28"/>
        </w:rPr>
        <w:lastRenderedPageBreak/>
        <w:t>PART II</w:t>
      </w:r>
      <w:r w:rsidR="00C3545C">
        <w:rPr>
          <w:rFonts w:ascii="Arial" w:hAnsi="Arial" w:cs="Arial"/>
          <w:b/>
          <w:color w:val="auto"/>
          <w:sz w:val="28"/>
        </w:rPr>
        <w:t>I</w:t>
      </w:r>
      <w:r w:rsidR="00FC4794" w:rsidRPr="00FC4794">
        <w:rPr>
          <w:rFonts w:ascii="Arial" w:hAnsi="Arial" w:cs="Arial"/>
          <w:b/>
          <w:color w:val="auto"/>
          <w:sz w:val="28"/>
        </w:rPr>
        <w:t xml:space="preserve"> – </w:t>
      </w:r>
      <w:r w:rsidRPr="00FC4794">
        <w:rPr>
          <w:rFonts w:ascii="Arial" w:hAnsi="Arial" w:cs="Arial"/>
          <w:b/>
          <w:color w:val="auto"/>
          <w:sz w:val="28"/>
        </w:rPr>
        <w:t>APPLICATION</w:t>
      </w:r>
      <w:r w:rsidR="00FC4794" w:rsidRPr="00FC4794">
        <w:rPr>
          <w:rFonts w:ascii="Arial" w:hAnsi="Arial" w:cs="Arial"/>
          <w:b/>
          <w:color w:val="auto"/>
          <w:sz w:val="28"/>
        </w:rPr>
        <w:t xml:space="preserve"> </w:t>
      </w:r>
      <w:r w:rsidRPr="00FC4794">
        <w:rPr>
          <w:rFonts w:ascii="Arial" w:hAnsi="Arial" w:cs="Arial"/>
          <w:b/>
          <w:color w:val="auto"/>
          <w:sz w:val="28"/>
        </w:rPr>
        <w:t>SPECIFICATIONS REPORT</w:t>
      </w:r>
      <w:bookmarkEnd w:id="14"/>
    </w:p>
    <w:p w:rsidR="00DE06CC" w:rsidRPr="00A63634" w:rsidRDefault="00C3545C" w:rsidP="00A63634">
      <w:pPr>
        <w:pStyle w:val="Heading2"/>
        <w:rPr>
          <w:rFonts w:ascii="Arial" w:hAnsi="Arial" w:cs="Arial"/>
          <w:b/>
          <w:color w:val="auto"/>
          <w:sz w:val="24"/>
        </w:rPr>
      </w:pPr>
      <w:bookmarkStart w:id="15" w:name="_Toc494215602"/>
      <w:r>
        <w:rPr>
          <w:rFonts w:ascii="Arial" w:hAnsi="Arial" w:cs="Arial"/>
          <w:b/>
          <w:color w:val="auto"/>
          <w:sz w:val="24"/>
        </w:rPr>
        <w:t>3</w:t>
      </w:r>
      <w:r w:rsidR="00A63634" w:rsidRPr="00A63634">
        <w:rPr>
          <w:rFonts w:ascii="Arial" w:hAnsi="Arial" w:cs="Arial"/>
          <w:b/>
          <w:color w:val="auto"/>
          <w:sz w:val="24"/>
        </w:rPr>
        <w:t>.1.</w:t>
      </w:r>
      <w:r w:rsidR="00A63634" w:rsidRPr="00A63634">
        <w:rPr>
          <w:rFonts w:ascii="Arial" w:hAnsi="Arial" w:cs="Arial"/>
          <w:b/>
          <w:color w:val="auto"/>
          <w:sz w:val="24"/>
        </w:rPr>
        <w:tab/>
        <w:t>APPLICATION DESCRIPTION</w:t>
      </w:r>
      <w:bookmarkEnd w:id="15"/>
    </w:p>
    <w:p w:rsidR="00DE06CC" w:rsidRDefault="00DE06CC" w:rsidP="00C83944">
      <w:pPr>
        <w:spacing w:line="360" w:lineRule="auto"/>
        <w:jc w:val="both"/>
        <w:rPr>
          <w:rFonts w:ascii="Arial" w:hAnsi="Arial" w:cs="Arial"/>
          <w:sz w:val="24"/>
          <w:szCs w:val="24"/>
        </w:rPr>
      </w:pPr>
    </w:p>
    <w:p w:rsidR="00DE06CC" w:rsidRDefault="00CC19F9" w:rsidP="00CC19F9">
      <w:pPr>
        <w:spacing w:line="360" w:lineRule="auto"/>
        <w:ind w:left="720"/>
        <w:jc w:val="both"/>
        <w:rPr>
          <w:rFonts w:ascii="Arial" w:hAnsi="Arial" w:cs="Arial"/>
          <w:sz w:val="24"/>
          <w:szCs w:val="24"/>
        </w:rPr>
      </w:pPr>
      <w:r>
        <w:rPr>
          <w:rFonts w:ascii="Arial" w:hAnsi="Arial" w:cs="Arial"/>
          <w:sz w:val="24"/>
          <w:szCs w:val="24"/>
        </w:rPr>
        <w:t xml:space="preserve">In the group’s </w:t>
      </w:r>
      <w:r w:rsidR="002F29A9">
        <w:rPr>
          <w:rFonts w:ascii="Arial" w:hAnsi="Arial" w:cs="Arial"/>
          <w:sz w:val="24"/>
          <w:szCs w:val="24"/>
        </w:rPr>
        <w:t>project</w:t>
      </w:r>
      <w:r>
        <w:rPr>
          <w:rFonts w:ascii="Arial" w:hAnsi="Arial" w:cs="Arial"/>
          <w:sz w:val="24"/>
          <w:szCs w:val="24"/>
        </w:rPr>
        <w:t xml:space="preserve">, the admin will provide necessary information about </w:t>
      </w:r>
      <w:r w:rsidR="002F29A9">
        <w:rPr>
          <w:rFonts w:ascii="Arial" w:hAnsi="Arial" w:cs="Arial"/>
          <w:sz w:val="24"/>
          <w:szCs w:val="24"/>
        </w:rPr>
        <w:t>his/her information to have an account in the system. The admin then will provide required info for a</w:t>
      </w:r>
      <w:r>
        <w:rPr>
          <w:rFonts w:ascii="Arial" w:hAnsi="Arial" w:cs="Arial"/>
          <w:sz w:val="24"/>
          <w:szCs w:val="24"/>
        </w:rPr>
        <w:t xml:space="preserve"> faculty, using a faculty profile</w:t>
      </w:r>
      <w:r w:rsidR="002F29A9">
        <w:rPr>
          <w:rFonts w:ascii="Arial" w:hAnsi="Arial" w:cs="Arial"/>
          <w:sz w:val="24"/>
          <w:szCs w:val="24"/>
        </w:rPr>
        <w:t xml:space="preserve"> in order to fill all credentials</w:t>
      </w:r>
      <w:r>
        <w:rPr>
          <w:rFonts w:ascii="Arial" w:hAnsi="Arial" w:cs="Arial"/>
          <w:sz w:val="24"/>
          <w:szCs w:val="24"/>
        </w:rPr>
        <w:t>. Since that the profile and their activity is connected, it is easy to determine wh</w:t>
      </w:r>
      <w:r w:rsidR="009D6768">
        <w:rPr>
          <w:rFonts w:ascii="Arial" w:hAnsi="Arial" w:cs="Arial"/>
          <w:sz w:val="24"/>
          <w:szCs w:val="24"/>
        </w:rPr>
        <w:t>ich report that a staff i</w:t>
      </w:r>
      <w:r>
        <w:rPr>
          <w:rFonts w:ascii="Arial" w:hAnsi="Arial" w:cs="Arial"/>
          <w:sz w:val="24"/>
          <w:szCs w:val="24"/>
        </w:rPr>
        <w:t xml:space="preserve">s not submitting </w:t>
      </w:r>
      <w:r w:rsidR="009D6768">
        <w:rPr>
          <w:rFonts w:ascii="Arial" w:hAnsi="Arial" w:cs="Arial"/>
          <w:sz w:val="24"/>
          <w:szCs w:val="24"/>
        </w:rPr>
        <w:t>yet.</w:t>
      </w:r>
      <w:r>
        <w:rPr>
          <w:rFonts w:ascii="Arial" w:hAnsi="Arial" w:cs="Arial"/>
          <w:sz w:val="24"/>
          <w:szCs w:val="24"/>
        </w:rPr>
        <w:t xml:space="preserve"> </w:t>
      </w:r>
    </w:p>
    <w:p w:rsidR="00CC19F9" w:rsidRDefault="00CC19F9" w:rsidP="00CC19F9">
      <w:pPr>
        <w:spacing w:line="360" w:lineRule="auto"/>
        <w:ind w:left="720"/>
        <w:jc w:val="both"/>
        <w:rPr>
          <w:rFonts w:ascii="Arial" w:hAnsi="Arial" w:cs="Arial"/>
          <w:sz w:val="24"/>
          <w:szCs w:val="24"/>
        </w:rPr>
      </w:pPr>
    </w:p>
    <w:p w:rsidR="00CC19F9" w:rsidRDefault="00CC19F9" w:rsidP="00CC19F9">
      <w:pPr>
        <w:spacing w:line="360" w:lineRule="auto"/>
        <w:ind w:left="720"/>
        <w:jc w:val="both"/>
        <w:rPr>
          <w:rFonts w:ascii="Arial" w:hAnsi="Arial" w:cs="Arial"/>
          <w:sz w:val="24"/>
          <w:szCs w:val="24"/>
        </w:rPr>
      </w:pPr>
      <w:r>
        <w:rPr>
          <w:rFonts w:ascii="Arial" w:hAnsi="Arial" w:cs="Arial"/>
          <w:sz w:val="24"/>
          <w:szCs w:val="24"/>
        </w:rPr>
        <w:t xml:space="preserve">The admin can also upload attachments, or soft copy files either for </w:t>
      </w:r>
      <w:r w:rsidR="009D6768">
        <w:rPr>
          <w:rFonts w:ascii="Arial" w:hAnsi="Arial" w:cs="Arial"/>
          <w:sz w:val="24"/>
          <w:szCs w:val="24"/>
        </w:rPr>
        <w:t xml:space="preserve">submission, </w:t>
      </w:r>
      <w:r>
        <w:rPr>
          <w:rFonts w:ascii="Arial" w:hAnsi="Arial" w:cs="Arial"/>
          <w:sz w:val="24"/>
          <w:szCs w:val="24"/>
        </w:rPr>
        <w:t xml:space="preserve">or </w:t>
      </w:r>
      <w:r w:rsidR="009D6768">
        <w:rPr>
          <w:rFonts w:ascii="Arial" w:hAnsi="Arial" w:cs="Arial"/>
          <w:sz w:val="24"/>
          <w:szCs w:val="24"/>
        </w:rPr>
        <w:t>for back-up</w:t>
      </w:r>
      <w:r>
        <w:rPr>
          <w:rFonts w:ascii="Arial" w:hAnsi="Arial" w:cs="Arial"/>
          <w:sz w:val="24"/>
          <w:szCs w:val="24"/>
        </w:rPr>
        <w:t xml:space="preserve"> purposes. The user will encounter a checkbox that </w:t>
      </w:r>
      <w:r w:rsidR="009D6768">
        <w:rPr>
          <w:rFonts w:ascii="Arial" w:hAnsi="Arial" w:cs="Arial"/>
          <w:sz w:val="24"/>
          <w:szCs w:val="24"/>
        </w:rPr>
        <w:t>marks</w:t>
      </w:r>
      <w:r>
        <w:rPr>
          <w:rFonts w:ascii="Arial" w:hAnsi="Arial" w:cs="Arial"/>
          <w:sz w:val="24"/>
          <w:szCs w:val="24"/>
        </w:rPr>
        <w:t xml:space="preserve"> the submitted report based on the reports a faculty surrendered.</w:t>
      </w:r>
    </w:p>
    <w:p w:rsidR="002F29A9" w:rsidRDefault="002F29A9" w:rsidP="00CC19F9">
      <w:pPr>
        <w:spacing w:line="360" w:lineRule="auto"/>
        <w:ind w:left="720"/>
        <w:jc w:val="both"/>
        <w:rPr>
          <w:rFonts w:ascii="Arial" w:hAnsi="Arial" w:cs="Arial"/>
          <w:sz w:val="24"/>
          <w:szCs w:val="24"/>
        </w:rPr>
      </w:pPr>
    </w:p>
    <w:p w:rsidR="002F29A9" w:rsidRDefault="002F29A9" w:rsidP="00CC19F9">
      <w:pPr>
        <w:spacing w:line="360" w:lineRule="auto"/>
        <w:ind w:left="720"/>
        <w:jc w:val="both"/>
        <w:rPr>
          <w:rFonts w:ascii="Arial" w:hAnsi="Arial" w:cs="Arial"/>
          <w:sz w:val="24"/>
          <w:szCs w:val="24"/>
        </w:rPr>
      </w:pPr>
      <w:r>
        <w:rPr>
          <w:rFonts w:ascii="Arial" w:hAnsi="Arial" w:cs="Arial"/>
          <w:sz w:val="24"/>
          <w:szCs w:val="24"/>
        </w:rPr>
        <w:t>The admin can also adjust the date of the deadline and the date of the faculty’s rank effectivity, and also can contact the faculty that who didn’t submit past the due date.</w:t>
      </w:r>
    </w:p>
    <w:p w:rsidR="00210CE3" w:rsidRDefault="00210CE3" w:rsidP="00CC19F9">
      <w:pPr>
        <w:spacing w:line="360" w:lineRule="auto"/>
        <w:ind w:left="720"/>
        <w:jc w:val="both"/>
        <w:rPr>
          <w:rFonts w:ascii="Arial" w:hAnsi="Arial" w:cs="Arial"/>
          <w:i/>
          <w:sz w:val="24"/>
          <w:szCs w:val="24"/>
        </w:rPr>
      </w:pPr>
    </w:p>
    <w:p w:rsidR="00DE06CC" w:rsidRPr="00A63634" w:rsidRDefault="00C3545C" w:rsidP="00A63634">
      <w:pPr>
        <w:pStyle w:val="Heading2"/>
        <w:rPr>
          <w:rFonts w:ascii="Arial" w:hAnsi="Arial" w:cs="Arial"/>
          <w:b/>
          <w:sz w:val="24"/>
          <w:szCs w:val="24"/>
        </w:rPr>
      </w:pPr>
      <w:bookmarkStart w:id="16" w:name="_Toc494215603"/>
      <w:r>
        <w:rPr>
          <w:rFonts w:ascii="Arial" w:hAnsi="Arial" w:cs="Arial"/>
          <w:b/>
          <w:color w:val="auto"/>
          <w:sz w:val="24"/>
          <w:szCs w:val="24"/>
        </w:rPr>
        <w:t>3</w:t>
      </w:r>
      <w:r w:rsidR="00A63634" w:rsidRPr="00A63634">
        <w:rPr>
          <w:rFonts w:ascii="Arial" w:hAnsi="Arial" w:cs="Arial"/>
          <w:b/>
          <w:color w:val="auto"/>
          <w:sz w:val="24"/>
          <w:szCs w:val="24"/>
        </w:rPr>
        <w:t>.2.</w:t>
      </w:r>
      <w:r w:rsidR="00A63634" w:rsidRPr="00A63634">
        <w:rPr>
          <w:rFonts w:ascii="Arial" w:hAnsi="Arial" w:cs="Arial"/>
          <w:b/>
          <w:color w:val="auto"/>
          <w:sz w:val="24"/>
          <w:szCs w:val="24"/>
        </w:rPr>
        <w:tab/>
        <w:t>PROSPECT USERS OF THE SYSTEM</w:t>
      </w:r>
      <w:bookmarkEnd w:id="16"/>
    </w:p>
    <w:p w:rsidR="00DE06CC" w:rsidRDefault="00DE06CC" w:rsidP="00C83944">
      <w:pPr>
        <w:spacing w:line="360" w:lineRule="auto"/>
        <w:jc w:val="both"/>
        <w:rPr>
          <w:rFonts w:ascii="Arial" w:hAnsi="Arial" w:cs="Arial"/>
          <w:sz w:val="24"/>
          <w:szCs w:val="24"/>
        </w:rPr>
      </w:pPr>
    </w:p>
    <w:p w:rsidR="00DE06CC" w:rsidRPr="00CC19F9" w:rsidRDefault="00DE06CC" w:rsidP="00A835DB">
      <w:pPr>
        <w:spacing w:line="360" w:lineRule="auto"/>
        <w:ind w:left="709"/>
        <w:jc w:val="both"/>
        <w:rPr>
          <w:rFonts w:ascii="Arial" w:hAnsi="Arial" w:cs="Arial"/>
          <w:sz w:val="24"/>
          <w:szCs w:val="24"/>
        </w:rPr>
      </w:pPr>
      <w:r>
        <w:rPr>
          <w:rFonts w:ascii="Arial" w:hAnsi="Arial" w:cs="Arial"/>
          <w:sz w:val="24"/>
          <w:szCs w:val="24"/>
        </w:rPr>
        <w:tab/>
      </w:r>
      <w:r w:rsidR="00CC19F9">
        <w:rPr>
          <w:rFonts w:ascii="Arial" w:hAnsi="Arial" w:cs="Arial"/>
          <w:sz w:val="24"/>
          <w:szCs w:val="24"/>
        </w:rPr>
        <w:t xml:space="preserve">The system’s prospect user/s might be a staff or a faculty that </w:t>
      </w:r>
      <w:r w:rsidR="003529C7">
        <w:rPr>
          <w:rFonts w:ascii="Arial" w:hAnsi="Arial" w:cs="Arial"/>
          <w:sz w:val="24"/>
          <w:szCs w:val="24"/>
        </w:rPr>
        <w:t>is entrusted by a higher-up of the</w:t>
      </w:r>
      <w:r w:rsidR="00CC19F9">
        <w:rPr>
          <w:rFonts w:ascii="Arial" w:hAnsi="Arial" w:cs="Arial"/>
          <w:sz w:val="24"/>
          <w:szCs w:val="24"/>
        </w:rPr>
        <w:t xml:space="preserve"> department to encode the reports of the other f</w:t>
      </w:r>
      <w:r w:rsidR="003529C7">
        <w:rPr>
          <w:rFonts w:ascii="Arial" w:hAnsi="Arial" w:cs="Arial"/>
          <w:sz w:val="24"/>
          <w:szCs w:val="24"/>
        </w:rPr>
        <w:t xml:space="preserve">aculties. It is either the Dean, </w:t>
      </w:r>
      <w:r w:rsidR="00CC19F9">
        <w:rPr>
          <w:rFonts w:ascii="Arial" w:hAnsi="Arial" w:cs="Arial"/>
          <w:sz w:val="24"/>
          <w:szCs w:val="24"/>
        </w:rPr>
        <w:t>or a faculty that is second-on-command, or an entrusted staff/faculty with regards of the upper position.</w:t>
      </w:r>
    </w:p>
    <w:p w:rsidR="009E21E6" w:rsidRDefault="009E21E6" w:rsidP="00A835DB">
      <w:pPr>
        <w:spacing w:line="360" w:lineRule="auto"/>
        <w:ind w:left="709"/>
        <w:jc w:val="both"/>
        <w:rPr>
          <w:rFonts w:ascii="Arial" w:hAnsi="Arial" w:cs="Arial"/>
          <w:i/>
          <w:sz w:val="24"/>
          <w:szCs w:val="24"/>
        </w:rPr>
      </w:pPr>
    </w:p>
    <w:p w:rsidR="008223D7" w:rsidRDefault="008223D7" w:rsidP="00A835DB">
      <w:pPr>
        <w:spacing w:line="360" w:lineRule="auto"/>
        <w:ind w:left="709"/>
        <w:jc w:val="both"/>
        <w:rPr>
          <w:rFonts w:ascii="Arial" w:hAnsi="Arial" w:cs="Arial"/>
          <w:i/>
          <w:sz w:val="24"/>
          <w:szCs w:val="24"/>
        </w:rPr>
      </w:pPr>
    </w:p>
    <w:p w:rsidR="008223D7" w:rsidRDefault="008223D7" w:rsidP="00A835DB">
      <w:pPr>
        <w:spacing w:line="360" w:lineRule="auto"/>
        <w:ind w:left="709"/>
        <w:jc w:val="both"/>
        <w:rPr>
          <w:rFonts w:ascii="Arial" w:hAnsi="Arial" w:cs="Arial"/>
          <w:i/>
          <w:sz w:val="24"/>
          <w:szCs w:val="24"/>
        </w:rPr>
      </w:pPr>
    </w:p>
    <w:p w:rsidR="00A419F8" w:rsidRDefault="00A419F8" w:rsidP="00A835DB">
      <w:pPr>
        <w:spacing w:line="360" w:lineRule="auto"/>
        <w:ind w:left="709"/>
        <w:jc w:val="both"/>
        <w:rPr>
          <w:rFonts w:ascii="Arial" w:hAnsi="Arial" w:cs="Arial"/>
          <w:i/>
          <w:sz w:val="24"/>
          <w:szCs w:val="24"/>
        </w:rPr>
      </w:pPr>
    </w:p>
    <w:p w:rsidR="00A419F8" w:rsidRDefault="00A419F8" w:rsidP="00A835DB">
      <w:pPr>
        <w:spacing w:line="360" w:lineRule="auto"/>
        <w:ind w:left="709"/>
        <w:jc w:val="both"/>
        <w:rPr>
          <w:rFonts w:ascii="Arial" w:hAnsi="Arial" w:cs="Arial"/>
          <w:i/>
          <w:sz w:val="24"/>
          <w:szCs w:val="24"/>
        </w:rPr>
      </w:pPr>
    </w:p>
    <w:p w:rsidR="00A419F8" w:rsidRDefault="00A419F8" w:rsidP="00A835DB">
      <w:pPr>
        <w:spacing w:line="360" w:lineRule="auto"/>
        <w:ind w:left="709"/>
        <w:jc w:val="both"/>
        <w:rPr>
          <w:rFonts w:ascii="Arial" w:hAnsi="Arial" w:cs="Arial"/>
          <w:i/>
          <w:sz w:val="24"/>
          <w:szCs w:val="24"/>
        </w:rPr>
      </w:pPr>
    </w:p>
    <w:p w:rsidR="009E21E6" w:rsidRPr="00A63634" w:rsidRDefault="00C3545C" w:rsidP="009E21E6">
      <w:pPr>
        <w:pStyle w:val="Heading2"/>
        <w:rPr>
          <w:rFonts w:ascii="Arial" w:hAnsi="Arial" w:cs="Arial"/>
          <w:b/>
          <w:color w:val="auto"/>
          <w:sz w:val="24"/>
          <w:szCs w:val="24"/>
        </w:rPr>
      </w:pPr>
      <w:bookmarkStart w:id="17" w:name="_Toc494215604"/>
      <w:r>
        <w:rPr>
          <w:rFonts w:ascii="Arial" w:hAnsi="Arial" w:cs="Arial"/>
          <w:b/>
          <w:color w:val="auto"/>
          <w:sz w:val="24"/>
          <w:szCs w:val="24"/>
        </w:rPr>
        <w:lastRenderedPageBreak/>
        <w:t>3</w:t>
      </w:r>
      <w:r w:rsidR="009475ED">
        <w:rPr>
          <w:rFonts w:ascii="Arial" w:hAnsi="Arial" w:cs="Arial"/>
          <w:b/>
          <w:color w:val="auto"/>
          <w:sz w:val="24"/>
          <w:szCs w:val="24"/>
        </w:rPr>
        <w:t>.3</w:t>
      </w:r>
      <w:r w:rsidR="009E21E6" w:rsidRPr="00A63634">
        <w:rPr>
          <w:rFonts w:ascii="Arial" w:hAnsi="Arial" w:cs="Arial"/>
          <w:b/>
          <w:color w:val="auto"/>
          <w:sz w:val="24"/>
          <w:szCs w:val="24"/>
        </w:rPr>
        <w:t>.</w:t>
      </w:r>
      <w:r w:rsidR="009E21E6" w:rsidRPr="00A63634">
        <w:rPr>
          <w:rFonts w:ascii="Arial" w:hAnsi="Arial" w:cs="Arial"/>
          <w:b/>
          <w:color w:val="auto"/>
          <w:sz w:val="24"/>
          <w:szCs w:val="24"/>
        </w:rPr>
        <w:tab/>
        <w:t>FEATURES SPECIFICATION</w:t>
      </w:r>
      <w:bookmarkEnd w:id="17"/>
    </w:p>
    <w:p w:rsidR="009E21E6" w:rsidRDefault="009E21E6" w:rsidP="00A835DB">
      <w:pPr>
        <w:spacing w:line="360" w:lineRule="auto"/>
        <w:ind w:left="709"/>
        <w:jc w:val="both"/>
        <w:rPr>
          <w:rFonts w:ascii="Arial" w:hAnsi="Arial" w:cs="Arial"/>
          <w:i/>
          <w:sz w:val="24"/>
          <w:szCs w:val="24"/>
        </w:rPr>
      </w:pPr>
    </w:p>
    <w:tbl>
      <w:tblPr>
        <w:tblStyle w:val="GridTable4-Accent1"/>
        <w:tblW w:w="0" w:type="auto"/>
        <w:tblLook w:val="04A0" w:firstRow="1" w:lastRow="0" w:firstColumn="1" w:lastColumn="0" w:noHBand="0" w:noVBand="1"/>
      </w:tblPr>
      <w:tblGrid>
        <w:gridCol w:w="421"/>
        <w:gridCol w:w="1417"/>
        <w:gridCol w:w="7512"/>
      </w:tblGrid>
      <w:tr w:rsidR="009E21E6" w:rsidRPr="008A3A98" w:rsidTr="008A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Feature ID:</w:t>
            </w:r>
          </w:p>
        </w:tc>
        <w:tc>
          <w:tcPr>
            <w:tcW w:w="7512" w:type="dxa"/>
          </w:tcPr>
          <w:p w:rsidR="009E21E6" w:rsidRPr="00955B9A" w:rsidRDefault="009E21E6" w:rsidP="00A835DB">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955B9A">
              <w:rPr>
                <w:rFonts w:ascii="Arial Narrow" w:hAnsi="Arial Narrow" w:cs="Arial"/>
                <w:szCs w:val="24"/>
              </w:rPr>
              <w:t>Feat-001</w:t>
            </w:r>
          </w:p>
        </w:tc>
      </w:tr>
      <w:tr w:rsidR="009E21E6" w:rsidRPr="008A3A98" w:rsidTr="008A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9E21E6" w:rsidRPr="008A3A98" w:rsidRDefault="0085498F" w:rsidP="008549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Faculty Profile</w:t>
            </w:r>
          </w:p>
        </w:tc>
      </w:tr>
      <w:tr w:rsidR="008A3A98" w:rsidRPr="008A3A98" w:rsidTr="008A3A98">
        <w:tc>
          <w:tcPr>
            <w:cnfStyle w:val="001000000000" w:firstRow="0" w:lastRow="0" w:firstColumn="1" w:lastColumn="0" w:oddVBand="0" w:evenVBand="0" w:oddHBand="0" w:evenHBand="0" w:firstRowFirstColumn="0" w:firstRowLastColumn="0" w:lastRowFirstColumn="0" w:lastRowLastColumn="0"/>
            <w:tcW w:w="1838" w:type="dxa"/>
            <w:gridSpan w:val="2"/>
          </w:tcPr>
          <w:p w:rsidR="008A3A98" w:rsidRPr="008A3A98" w:rsidRDefault="008A3A98" w:rsidP="00A835DB">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8A3A98" w:rsidRPr="008A3A98" w:rsidRDefault="0085498F" w:rsidP="00A835D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BR_001, BR_002</w:t>
            </w:r>
          </w:p>
        </w:tc>
      </w:tr>
      <w:tr w:rsidR="009E21E6" w:rsidRPr="008A3A98" w:rsidTr="003A1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User Story:</w:t>
            </w:r>
          </w:p>
        </w:tc>
      </w:tr>
      <w:tr w:rsidR="009E21E6" w:rsidRPr="008A3A98" w:rsidTr="009E21E6">
        <w:tc>
          <w:tcPr>
            <w:cnfStyle w:val="001000000000" w:firstRow="0" w:lastRow="0" w:firstColumn="1" w:lastColumn="0" w:oddVBand="0" w:evenVBand="0" w:oddHBand="0" w:evenHBand="0" w:firstRowFirstColumn="0" w:firstRowLastColumn="0" w:lastRowFirstColumn="0" w:lastRowLastColumn="0"/>
            <w:tcW w:w="421" w:type="dxa"/>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9E21E6" w:rsidRPr="0085498F" w:rsidRDefault="00D66517" w:rsidP="009D676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An admin/user is</w:t>
            </w:r>
            <w:r w:rsidR="0085498F" w:rsidRPr="0085498F">
              <w:rPr>
                <w:rFonts w:ascii="Arial Narrow" w:hAnsi="Arial Narrow" w:cs="Arial"/>
                <w:szCs w:val="24"/>
              </w:rPr>
              <w:t xml:space="preserve"> able</w:t>
            </w:r>
            <w:r>
              <w:rPr>
                <w:rFonts w:ascii="Arial Narrow" w:hAnsi="Arial Narrow" w:cs="Arial"/>
                <w:szCs w:val="24"/>
              </w:rPr>
              <w:t xml:space="preserve"> to </w:t>
            </w:r>
            <w:r w:rsidR="009D6768">
              <w:rPr>
                <w:rFonts w:ascii="Arial Narrow" w:hAnsi="Arial Narrow" w:cs="Arial"/>
                <w:szCs w:val="24"/>
              </w:rPr>
              <w:t xml:space="preserve">add, and update </w:t>
            </w:r>
            <w:r w:rsidR="0085498F" w:rsidRPr="0085498F">
              <w:rPr>
                <w:rFonts w:ascii="Arial Narrow" w:hAnsi="Arial Narrow" w:cs="Arial"/>
                <w:szCs w:val="24"/>
              </w:rPr>
              <w:t>a faculty at will</w:t>
            </w:r>
          </w:p>
        </w:tc>
      </w:tr>
      <w:tr w:rsidR="009E21E6" w:rsidRPr="008A3A98" w:rsidTr="009E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21E6" w:rsidRPr="008A3A98" w:rsidRDefault="009E21E6" w:rsidP="00A835DB">
            <w:pPr>
              <w:spacing w:line="360" w:lineRule="auto"/>
              <w:jc w:val="both"/>
              <w:rPr>
                <w:rFonts w:ascii="Arial Narrow" w:hAnsi="Arial Narrow" w:cs="Arial"/>
                <w:szCs w:val="24"/>
              </w:rPr>
            </w:pPr>
            <w:r w:rsidRPr="008A3A98">
              <w:rPr>
                <w:rFonts w:ascii="Arial Narrow" w:hAnsi="Arial Narrow" w:cs="Arial"/>
                <w:szCs w:val="24"/>
              </w:rPr>
              <w:t>2.</w:t>
            </w:r>
          </w:p>
        </w:tc>
        <w:tc>
          <w:tcPr>
            <w:tcW w:w="8929" w:type="dxa"/>
            <w:gridSpan w:val="2"/>
          </w:tcPr>
          <w:p w:rsidR="0085498F" w:rsidRPr="008A3A98" w:rsidRDefault="0085498F" w:rsidP="009D676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A</w:t>
            </w:r>
            <w:r w:rsidR="009D6768">
              <w:rPr>
                <w:rFonts w:ascii="Arial Narrow" w:hAnsi="Arial Narrow" w:cs="Arial"/>
                <w:szCs w:val="24"/>
              </w:rPr>
              <w:t>n</w:t>
            </w:r>
            <w:r>
              <w:rPr>
                <w:rFonts w:ascii="Arial Narrow" w:hAnsi="Arial Narrow" w:cs="Arial"/>
                <w:szCs w:val="24"/>
              </w:rPr>
              <w:t xml:space="preserve"> admin/user can add and edit a faculty’s personal information, such as their name, date of birth, their educational attainment (and update the educational attainment when the faculty chooses to pursue his/her degree), etc.</w:t>
            </w:r>
          </w:p>
        </w:tc>
      </w:tr>
      <w:tr w:rsidR="00955B9A" w:rsidRPr="0085498F" w:rsidTr="00955B9A">
        <w:tc>
          <w:tcPr>
            <w:cnfStyle w:val="001000000000" w:firstRow="0" w:lastRow="0" w:firstColumn="1" w:lastColumn="0" w:oddVBand="0" w:evenVBand="0" w:oddHBand="0" w:evenHBand="0" w:firstRowFirstColumn="0" w:firstRowLastColumn="0" w:lastRowFirstColumn="0" w:lastRowLastColumn="0"/>
            <w:tcW w:w="421" w:type="dxa"/>
          </w:tcPr>
          <w:p w:rsidR="00955B9A" w:rsidRPr="008A3A98" w:rsidRDefault="00955B9A" w:rsidP="00B172C6">
            <w:pPr>
              <w:spacing w:line="360" w:lineRule="auto"/>
              <w:jc w:val="both"/>
              <w:rPr>
                <w:rFonts w:ascii="Arial Narrow" w:hAnsi="Arial Narrow" w:cs="Arial"/>
                <w:szCs w:val="24"/>
              </w:rPr>
            </w:pPr>
            <w:r>
              <w:rPr>
                <w:rFonts w:ascii="Arial Narrow" w:hAnsi="Arial Narrow" w:cs="Arial"/>
                <w:szCs w:val="24"/>
              </w:rPr>
              <w:t>3</w:t>
            </w:r>
            <w:r w:rsidRPr="008A3A98">
              <w:rPr>
                <w:rFonts w:ascii="Arial Narrow" w:hAnsi="Arial Narrow" w:cs="Arial"/>
                <w:szCs w:val="24"/>
              </w:rPr>
              <w:t>.</w:t>
            </w:r>
          </w:p>
        </w:tc>
        <w:tc>
          <w:tcPr>
            <w:tcW w:w="8929" w:type="dxa"/>
            <w:gridSpan w:val="2"/>
          </w:tcPr>
          <w:p w:rsidR="00955B9A" w:rsidRPr="0085498F" w:rsidRDefault="00955B9A" w:rsidP="00955B9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An admin/user can add, and update work experiences, and the date commence/ended.</w:t>
            </w:r>
          </w:p>
        </w:tc>
      </w:tr>
    </w:tbl>
    <w:p w:rsidR="0085498F" w:rsidRDefault="0085498F" w:rsidP="009E21E6"/>
    <w:tbl>
      <w:tblPr>
        <w:tblStyle w:val="GridTable4-Accent1"/>
        <w:tblW w:w="0" w:type="auto"/>
        <w:tblLook w:val="04A0" w:firstRow="1" w:lastRow="0" w:firstColumn="1" w:lastColumn="0" w:noHBand="0" w:noVBand="1"/>
      </w:tblPr>
      <w:tblGrid>
        <w:gridCol w:w="421"/>
        <w:gridCol w:w="1417"/>
        <w:gridCol w:w="7512"/>
      </w:tblGrid>
      <w:tr w:rsidR="0085498F" w:rsidRPr="00766A0E" w:rsidTr="005A5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85498F" w:rsidRPr="00766A0E" w:rsidRDefault="0085498F" w:rsidP="005A54C5">
            <w:pPr>
              <w:spacing w:line="360" w:lineRule="auto"/>
              <w:jc w:val="both"/>
              <w:rPr>
                <w:rFonts w:ascii="Arial Narrow" w:hAnsi="Arial Narrow" w:cs="Arial"/>
                <w:szCs w:val="24"/>
              </w:rPr>
            </w:pPr>
            <w:r w:rsidRPr="00766A0E">
              <w:rPr>
                <w:rFonts w:ascii="Arial Narrow" w:hAnsi="Arial Narrow" w:cs="Arial"/>
                <w:szCs w:val="24"/>
              </w:rPr>
              <w:t>Feature ID:</w:t>
            </w:r>
          </w:p>
        </w:tc>
        <w:tc>
          <w:tcPr>
            <w:tcW w:w="7512" w:type="dxa"/>
          </w:tcPr>
          <w:p w:rsidR="0085498F" w:rsidRPr="00955B9A" w:rsidRDefault="00D66517" w:rsidP="005A54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955B9A">
              <w:rPr>
                <w:rFonts w:ascii="Arial Narrow" w:hAnsi="Arial Narrow" w:cs="Arial"/>
                <w:szCs w:val="24"/>
              </w:rPr>
              <w:t>Feat-002</w:t>
            </w:r>
          </w:p>
        </w:tc>
      </w:tr>
      <w:tr w:rsidR="0085498F"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85498F" w:rsidRPr="008A3A98" w:rsidRDefault="00D66517"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Functions Attended Tab</w:t>
            </w:r>
          </w:p>
        </w:tc>
      </w:tr>
      <w:tr w:rsidR="0085498F" w:rsidRPr="008A3A98" w:rsidTr="005A54C5">
        <w:tc>
          <w:tcPr>
            <w:cnfStyle w:val="001000000000" w:firstRow="0" w:lastRow="0" w:firstColumn="1" w:lastColumn="0" w:oddVBand="0" w:evenVBand="0" w:oddHBand="0" w:evenHBand="0" w:firstRowFirstColumn="0" w:firstRowLastColumn="0" w:lastRowFirstColumn="0" w:lastRowLastColumn="0"/>
            <w:tcW w:w="1838" w:type="dxa"/>
            <w:gridSpan w:val="2"/>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85498F" w:rsidRPr="008A3A98" w:rsidRDefault="00D66517" w:rsidP="00D6651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BR_003, BR_004</w:t>
            </w:r>
          </w:p>
        </w:tc>
      </w:tr>
      <w:tr w:rsidR="0085498F"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User Story:</w:t>
            </w:r>
          </w:p>
        </w:tc>
      </w:tr>
      <w:tr w:rsidR="0085498F" w:rsidRPr="008A3A98" w:rsidTr="005A54C5">
        <w:tc>
          <w:tcPr>
            <w:cnfStyle w:val="001000000000" w:firstRow="0" w:lastRow="0" w:firstColumn="1" w:lastColumn="0" w:oddVBand="0" w:evenVBand="0" w:oddHBand="0" w:evenHBand="0" w:firstRowFirstColumn="0" w:firstRowLastColumn="0" w:lastRowFirstColumn="0" w:lastRowLastColumn="0"/>
            <w:tcW w:w="421" w:type="dxa"/>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85498F" w:rsidRPr="00D66517" w:rsidRDefault="00D66517" w:rsidP="005A54C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The admin can indicate what functions a faculty have attended, such as seminars, parties, etc.</w:t>
            </w:r>
          </w:p>
        </w:tc>
      </w:tr>
      <w:tr w:rsidR="0085498F"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2.</w:t>
            </w:r>
          </w:p>
        </w:tc>
        <w:tc>
          <w:tcPr>
            <w:tcW w:w="8929" w:type="dxa"/>
            <w:gridSpan w:val="2"/>
          </w:tcPr>
          <w:p w:rsidR="00D66517" w:rsidRPr="008A3A98" w:rsidRDefault="00D66517"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The user/admin can also indicate that the function can be attended by many or every faculty/staff</w:t>
            </w:r>
          </w:p>
        </w:tc>
      </w:tr>
    </w:tbl>
    <w:p w:rsidR="00D66517" w:rsidRDefault="00D66517" w:rsidP="00D66517"/>
    <w:tbl>
      <w:tblPr>
        <w:tblStyle w:val="GridTable4-Accent1"/>
        <w:tblW w:w="0" w:type="auto"/>
        <w:tblLook w:val="04A0" w:firstRow="1" w:lastRow="0" w:firstColumn="1" w:lastColumn="0" w:noHBand="0" w:noVBand="1"/>
      </w:tblPr>
      <w:tblGrid>
        <w:gridCol w:w="421"/>
        <w:gridCol w:w="1417"/>
        <w:gridCol w:w="7512"/>
      </w:tblGrid>
      <w:tr w:rsidR="00D66517" w:rsidRPr="00766A0E" w:rsidTr="005A5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D66517" w:rsidRPr="00766A0E" w:rsidRDefault="00D66517" w:rsidP="005A54C5">
            <w:pPr>
              <w:spacing w:line="360" w:lineRule="auto"/>
              <w:jc w:val="both"/>
              <w:rPr>
                <w:rFonts w:ascii="Arial Narrow" w:hAnsi="Arial Narrow" w:cs="Arial"/>
                <w:szCs w:val="24"/>
              </w:rPr>
            </w:pPr>
            <w:r w:rsidRPr="00766A0E">
              <w:rPr>
                <w:rFonts w:ascii="Arial Narrow" w:hAnsi="Arial Narrow" w:cs="Arial"/>
                <w:szCs w:val="24"/>
              </w:rPr>
              <w:t>Feature ID:</w:t>
            </w:r>
          </w:p>
        </w:tc>
        <w:tc>
          <w:tcPr>
            <w:tcW w:w="7512" w:type="dxa"/>
          </w:tcPr>
          <w:p w:rsidR="00D66517" w:rsidRPr="00955B9A" w:rsidRDefault="00D66517" w:rsidP="005A54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955B9A">
              <w:rPr>
                <w:rFonts w:ascii="Arial Narrow" w:hAnsi="Arial Narrow" w:cs="Arial"/>
                <w:szCs w:val="24"/>
              </w:rPr>
              <w:t>Feat-003</w:t>
            </w:r>
          </w:p>
        </w:tc>
      </w:tr>
      <w:tr w:rsidR="00D66517"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D66517" w:rsidRPr="008A3A98" w:rsidRDefault="00D66517" w:rsidP="005A54C5">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D66517" w:rsidRPr="008A3A98" w:rsidRDefault="00D66517"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Reports Tab</w:t>
            </w:r>
          </w:p>
        </w:tc>
      </w:tr>
      <w:tr w:rsidR="00D66517" w:rsidRPr="008A3A98" w:rsidTr="005A54C5">
        <w:tc>
          <w:tcPr>
            <w:cnfStyle w:val="001000000000" w:firstRow="0" w:lastRow="0" w:firstColumn="1" w:lastColumn="0" w:oddVBand="0" w:evenVBand="0" w:oddHBand="0" w:evenHBand="0" w:firstRowFirstColumn="0" w:firstRowLastColumn="0" w:lastRowFirstColumn="0" w:lastRowLastColumn="0"/>
            <w:tcW w:w="1838" w:type="dxa"/>
            <w:gridSpan w:val="2"/>
          </w:tcPr>
          <w:p w:rsidR="00D66517" w:rsidRPr="008A3A98" w:rsidRDefault="00D66517" w:rsidP="005A54C5">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D66517" w:rsidRPr="008A3A98" w:rsidRDefault="00D66517" w:rsidP="005A54C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BR_005, BR_006, BR_007</w:t>
            </w:r>
            <w:r w:rsidR="00201978">
              <w:rPr>
                <w:rFonts w:ascii="Arial Narrow" w:hAnsi="Arial Narrow" w:cs="Arial"/>
                <w:szCs w:val="24"/>
              </w:rPr>
              <w:t>, BR_008, BR_009</w:t>
            </w:r>
          </w:p>
        </w:tc>
      </w:tr>
      <w:tr w:rsidR="00D66517"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66517" w:rsidRPr="008A3A98" w:rsidRDefault="00D66517" w:rsidP="005A54C5">
            <w:pPr>
              <w:spacing w:line="360" w:lineRule="auto"/>
              <w:jc w:val="both"/>
              <w:rPr>
                <w:rFonts w:ascii="Arial Narrow" w:hAnsi="Arial Narrow" w:cs="Arial"/>
                <w:szCs w:val="24"/>
              </w:rPr>
            </w:pPr>
            <w:r w:rsidRPr="008A3A98">
              <w:rPr>
                <w:rFonts w:ascii="Arial Narrow" w:hAnsi="Arial Narrow" w:cs="Arial"/>
                <w:szCs w:val="24"/>
              </w:rPr>
              <w:t>User Story:</w:t>
            </w:r>
          </w:p>
        </w:tc>
      </w:tr>
      <w:tr w:rsidR="00D66517" w:rsidRPr="008A3A98" w:rsidTr="005A54C5">
        <w:tc>
          <w:tcPr>
            <w:cnfStyle w:val="001000000000" w:firstRow="0" w:lastRow="0" w:firstColumn="1" w:lastColumn="0" w:oddVBand="0" w:evenVBand="0" w:oddHBand="0" w:evenHBand="0" w:firstRowFirstColumn="0" w:firstRowLastColumn="0" w:lastRowFirstColumn="0" w:lastRowLastColumn="0"/>
            <w:tcW w:w="421" w:type="dxa"/>
          </w:tcPr>
          <w:p w:rsidR="00D66517" w:rsidRPr="008A3A98" w:rsidRDefault="00D66517" w:rsidP="005A54C5">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D66517" w:rsidRPr="00201978" w:rsidRDefault="00201978" w:rsidP="0020197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The user/admin must assign the reports needed to a faculty/staff</w:t>
            </w:r>
          </w:p>
        </w:tc>
      </w:tr>
      <w:tr w:rsidR="00D66517"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6517" w:rsidRPr="008A3A98" w:rsidRDefault="00D66517" w:rsidP="005A54C5">
            <w:pPr>
              <w:spacing w:line="360" w:lineRule="auto"/>
              <w:jc w:val="both"/>
              <w:rPr>
                <w:rFonts w:ascii="Arial Narrow" w:hAnsi="Arial Narrow" w:cs="Arial"/>
                <w:szCs w:val="24"/>
              </w:rPr>
            </w:pPr>
            <w:r w:rsidRPr="008A3A98">
              <w:rPr>
                <w:rFonts w:ascii="Arial Narrow" w:hAnsi="Arial Narrow" w:cs="Arial"/>
                <w:szCs w:val="24"/>
              </w:rPr>
              <w:t>2.</w:t>
            </w:r>
          </w:p>
        </w:tc>
        <w:tc>
          <w:tcPr>
            <w:tcW w:w="8929" w:type="dxa"/>
            <w:gridSpan w:val="2"/>
          </w:tcPr>
          <w:p w:rsidR="00D66517" w:rsidRPr="008A3A98" w:rsidRDefault="00201978"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The user can adjust the date of deadline</w:t>
            </w:r>
          </w:p>
        </w:tc>
      </w:tr>
      <w:tr w:rsidR="00201978" w:rsidRPr="00201978" w:rsidTr="00201978">
        <w:tc>
          <w:tcPr>
            <w:cnfStyle w:val="001000000000" w:firstRow="0" w:lastRow="0" w:firstColumn="1" w:lastColumn="0" w:oddVBand="0" w:evenVBand="0" w:oddHBand="0" w:evenHBand="0" w:firstRowFirstColumn="0" w:firstRowLastColumn="0" w:lastRowFirstColumn="0" w:lastRowLastColumn="0"/>
            <w:tcW w:w="421" w:type="dxa"/>
          </w:tcPr>
          <w:p w:rsidR="00201978" w:rsidRPr="008A3A98" w:rsidRDefault="00201978" w:rsidP="005A54C5">
            <w:pPr>
              <w:spacing w:line="360" w:lineRule="auto"/>
              <w:jc w:val="both"/>
              <w:rPr>
                <w:rFonts w:ascii="Arial Narrow" w:hAnsi="Arial Narrow" w:cs="Arial"/>
                <w:szCs w:val="24"/>
              </w:rPr>
            </w:pPr>
            <w:r>
              <w:rPr>
                <w:rFonts w:ascii="Arial Narrow" w:hAnsi="Arial Narrow" w:cs="Arial"/>
                <w:szCs w:val="24"/>
              </w:rPr>
              <w:t>3</w:t>
            </w:r>
            <w:r w:rsidRPr="008A3A98">
              <w:rPr>
                <w:rFonts w:ascii="Arial Narrow" w:hAnsi="Arial Narrow" w:cs="Arial"/>
                <w:szCs w:val="24"/>
              </w:rPr>
              <w:t>.</w:t>
            </w:r>
          </w:p>
        </w:tc>
        <w:tc>
          <w:tcPr>
            <w:tcW w:w="8929" w:type="dxa"/>
            <w:gridSpan w:val="2"/>
          </w:tcPr>
          <w:p w:rsidR="00201978" w:rsidRPr="00201978" w:rsidRDefault="00201978" w:rsidP="005A54C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The admin can contact the faculty who have missing reports</w:t>
            </w:r>
          </w:p>
        </w:tc>
      </w:tr>
      <w:tr w:rsidR="00201978" w:rsidRPr="008A3A98" w:rsidTr="00201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201978" w:rsidRPr="008A3A98" w:rsidRDefault="00201978" w:rsidP="005A54C5">
            <w:pPr>
              <w:spacing w:line="360" w:lineRule="auto"/>
              <w:jc w:val="both"/>
              <w:rPr>
                <w:rFonts w:ascii="Arial Narrow" w:hAnsi="Arial Narrow" w:cs="Arial"/>
                <w:szCs w:val="24"/>
              </w:rPr>
            </w:pPr>
            <w:r>
              <w:rPr>
                <w:rFonts w:ascii="Arial Narrow" w:hAnsi="Arial Narrow" w:cs="Arial"/>
                <w:szCs w:val="24"/>
              </w:rPr>
              <w:t>4</w:t>
            </w:r>
            <w:r w:rsidRPr="008A3A98">
              <w:rPr>
                <w:rFonts w:ascii="Arial Narrow" w:hAnsi="Arial Narrow" w:cs="Arial"/>
                <w:szCs w:val="24"/>
              </w:rPr>
              <w:t>.</w:t>
            </w:r>
          </w:p>
        </w:tc>
        <w:tc>
          <w:tcPr>
            <w:tcW w:w="8929" w:type="dxa"/>
            <w:gridSpan w:val="2"/>
          </w:tcPr>
          <w:p w:rsidR="00201978" w:rsidRPr="008A3A98" w:rsidRDefault="00201978"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The admin can also attach a file/soft copy file</w:t>
            </w:r>
          </w:p>
        </w:tc>
      </w:tr>
      <w:tr w:rsidR="00201978" w:rsidRPr="00201978" w:rsidTr="00201978">
        <w:tc>
          <w:tcPr>
            <w:cnfStyle w:val="001000000000" w:firstRow="0" w:lastRow="0" w:firstColumn="1" w:lastColumn="0" w:oddVBand="0" w:evenVBand="0" w:oddHBand="0" w:evenHBand="0" w:firstRowFirstColumn="0" w:firstRowLastColumn="0" w:lastRowFirstColumn="0" w:lastRowLastColumn="0"/>
            <w:tcW w:w="421" w:type="dxa"/>
          </w:tcPr>
          <w:p w:rsidR="00201978" w:rsidRPr="008A3A98" w:rsidRDefault="00201978" w:rsidP="005A54C5">
            <w:pPr>
              <w:spacing w:line="360" w:lineRule="auto"/>
              <w:jc w:val="both"/>
              <w:rPr>
                <w:rFonts w:ascii="Arial Narrow" w:hAnsi="Arial Narrow" w:cs="Arial"/>
                <w:szCs w:val="24"/>
              </w:rPr>
            </w:pPr>
            <w:r>
              <w:rPr>
                <w:rFonts w:ascii="Arial Narrow" w:hAnsi="Arial Narrow" w:cs="Arial"/>
                <w:szCs w:val="24"/>
              </w:rPr>
              <w:t>5</w:t>
            </w:r>
            <w:r w:rsidRPr="008A3A98">
              <w:rPr>
                <w:rFonts w:ascii="Arial Narrow" w:hAnsi="Arial Narrow" w:cs="Arial"/>
                <w:szCs w:val="24"/>
              </w:rPr>
              <w:t>.</w:t>
            </w:r>
          </w:p>
        </w:tc>
        <w:tc>
          <w:tcPr>
            <w:tcW w:w="8929" w:type="dxa"/>
            <w:gridSpan w:val="2"/>
          </w:tcPr>
          <w:p w:rsidR="00201978" w:rsidRPr="00201978" w:rsidRDefault="00201978" w:rsidP="0020197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The user can sort out the reports whether it is Bi-Annual, Monthly, Quarterly, or Periodical</w:t>
            </w:r>
          </w:p>
        </w:tc>
      </w:tr>
      <w:tr w:rsidR="00201978" w:rsidRPr="008A3A98" w:rsidTr="00201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201978" w:rsidRPr="008A3A98" w:rsidRDefault="00201978" w:rsidP="005A54C5">
            <w:pPr>
              <w:spacing w:line="360" w:lineRule="auto"/>
              <w:jc w:val="both"/>
              <w:rPr>
                <w:rFonts w:ascii="Arial Narrow" w:hAnsi="Arial Narrow" w:cs="Arial"/>
                <w:szCs w:val="24"/>
              </w:rPr>
            </w:pPr>
            <w:r>
              <w:rPr>
                <w:rFonts w:ascii="Arial Narrow" w:hAnsi="Arial Narrow" w:cs="Arial"/>
                <w:szCs w:val="24"/>
              </w:rPr>
              <w:t>6</w:t>
            </w:r>
            <w:r w:rsidRPr="008A3A98">
              <w:rPr>
                <w:rFonts w:ascii="Arial Narrow" w:hAnsi="Arial Narrow" w:cs="Arial"/>
                <w:szCs w:val="24"/>
              </w:rPr>
              <w:t>.</w:t>
            </w:r>
          </w:p>
        </w:tc>
        <w:tc>
          <w:tcPr>
            <w:tcW w:w="8929" w:type="dxa"/>
            <w:gridSpan w:val="2"/>
          </w:tcPr>
          <w:p w:rsidR="00201978" w:rsidRPr="008A3A98" w:rsidRDefault="00201978"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The amount of reports submitted determines the faculty rank</w:t>
            </w:r>
          </w:p>
        </w:tc>
      </w:tr>
    </w:tbl>
    <w:p w:rsidR="00D66517" w:rsidRDefault="00D66517" w:rsidP="009E21E6"/>
    <w:p w:rsidR="00201978" w:rsidRDefault="00201978" w:rsidP="009E21E6"/>
    <w:p w:rsidR="009D6768" w:rsidRDefault="009D6768" w:rsidP="009E21E6"/>
    <w:p w:rsidR="009D6768" w:rsidRDefault="009D6768" w:rsidP="009E21E6"/>
    <w:p w:rsidR="009D6768" w:rsidRDefault="009D6768" w:rsidP="009E21E6"/>
    <w:tbl>
      <w:tblPr>
        <w:tblStyle w:val="GridTable4-Accent1"/>
        <w:tblW w:w="0" w:type="auto"/>
        <w:tblLook w:val="04A0" w:firstRow="1" w:lastRow="0" w:firstColumn="1" w:lastColumn="0" w:noHBand="0" w:noVBand="1"/>
      </w:tblPr>
      <w:tblGrid>
        <w:gridCol w:w="421"/>
        <w:gridCol w:w="1417"/>
        <w:gridCol w:w="7512"/>
      </w:tblGrid>
      <w:tr w:rsidR="0085498F" w:rsidRPr="00766A0E" w:rsidTr="005A5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85498F" w:rsidRPr="00766A0E" w:rsidRDefault="0085498F" w:rsidP="005A54C5">
            <w:pPr>
              <w:spacing w:line="360" w:lineRule="auto"/>
              <w:jc w:val="both"/>
              <w:rPr>
                <w:rFonts w:ascii="Arial Narrow" w:hAnsi="Arial Narrow" w:cs="Arial"/>
                <w:szCs w:val="24"/>
              </w:rPr>
            </w:pPr>
            <w:r w:rsidRPr="00766A0E">
              <w:rPr>
                <w:rFonts w:ascii="Arial Narrow" w:hAnsi="Arial Narrow" w:cs="Arial"/>
                <w:szCs w:val="24"/>
              </w:rPr>
              <w:t>Feature ID:</w:t>
            </w:r>
          </w:p>
        </w:tc>
        <w:tc>
          <w:tcPr>
            <w:tcW w:w="7512" w:type="dxa"/>
          </w:tcPr>
          <w:p w:rsidR="0085498F" w:rsidRPr="00955B9A" w:rsidRDefault="00D66517" w:rsidP="005A54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955B9A">
              <w:rPr>
                <w:rFonts w:ascii="Arial Narrow" w:hAnsi="Arial Narrow" w:cs="Arial"/>
                <w:szCs w:val="24"/>
              </w:rPr>
              <w:t>Feat-004</w:t>
            </w:r>
          </w:p>
        </w:tc>
      </w:tr>
      <w:tr w:rsidR="0085498F"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2"/>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Feature Name:</w:t>
            </w:r>
          </w:p>
        </w:tc>
        <w:tc>
          <w:tcPr>
            <w:tcW w:w="7512" w:type="dxa"/>
          </w:tcPr>
          <w:p w:rsidR="0085498F" w:rsidRPr="008A3A98" w:rsidRDefault="00D66517"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Schedule Tab</w:t>
            </w:r>
          </w:p>
        </w:tc>
      </w:tr>
      <w:tr w:rsidR="0085498F" w:rsidRPr="008A3A98" w:rsidTr="005A54C5">
        <w:tc>
          <w:tcPr>
            <w:cnfStyle w:val="001000000000" w:firstRow="0" w:lastRow="0" w:firstColumn="1" w:lastColumn="0" w:oddVBand="0" w:evenVBand="0" w:oddHBand="0" w:evenHBand="0" w:firstRowFirstColumn="0" w:firstRowLastColumn="0" w:lastRowFirstColumn="0" w:lastRowLastColumn="0"/>
            <w:tcW w:w="1838" w:type="dxa"/>
            <w:gridSpan w:val="2"/>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Business Rule ID:</w:t>
            </w:r>
          </w:p>
        </w:tc>
        <w:tc>
          <w:tcPr>
            <w:tcW w:w="7512" w:type="dxa"/>
          </w:tcPr>
          <w:p w:rsidR="0085498F" w:rsidRPr="008A3A98" w:rsidRDefault="00D66517" w:rsidP="005A54C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BR_010, BR_011, BR_0012</w:t>
            </w:r>
          </w:p>
        </w:tc>
      </w:tr>
      <w:tr w:rsidR="0085498F"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User Story:</w:t>
            </w:r>
          </w:p>
        </w:tc>
      </w:tr>
      <w:tr w:rsidR="0085498F" w:rsidRPr="008A3A98" w:rsidTr="005A54C5">
        <w:tc>
          <w:tcPr>
            <w:cnfStyle w:val="001000000000" w:firstRow="0" w:lastRow="0" w:firstColumn="1" w:lastColumn="0" w:oddVBand="0" w:evenVBand="0" w:oddHBand="0" w:evenHBand="0" w:firstRowFirstColumn="0" w:firstRowLastColumn="0" w:lastRowFirstColumn="0" w:lastRowLastColumn="0"/>
            <w:tcW w:w="421" w:type="dxa"/>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1.</w:t>
            </w:r>
          </w:p>
        </w:tc>
        <w:tc>
          <w:tcPr>
            <w:tcW w:w="8929" w:type="dxa"/>
            <w:gridSpan w:val="2"/>
          </w:tcPr>
          <w:p w:rsidR="0085498F" w:rsidRPr="00201978" w:rsidRDefault="00201978" w:rsidP="005A54C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The admin can monitor the classes a professor has</w:t>
            </w:r>
          </w:p>
        </w:tc>
      </w:tr>
      <w:tr w:rsidR="0085498F" w:rsidRPr="008A3A98" w:rsidTr="005A5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85498F" w:rsidRPr="008A3A98" w:rsidRDefault="0085498F" w:rsidP="005A54C5">
            <w:pPr>
              <w:spacing w:line="360" w:lineRule="auto"/>
              <w:jc w:val="both"/>
              <w:rPr>
                <w:rFonts w:ascii="Arial Narrow" w:hAnsi="Arial Narrow" w:cs="Arial"/>
                <w:szCs w:val="24"/>
              </w:rPr>
            </w:pPr>
            <w:r w:rsidRPr="008A3A98">
              <w:rPr>
                <w:rFonts w:ascii="Arial Narrow" w:hAnsi="Arial Narrow" w:cs="Arial"/>
                <w:szCs w:val="24"/>
              </w:rPr>
              <w:t>2.</w:t>
            </w:r>
          </w:p>
        </w:tc>
        <w:tc>
          <w:tcPr>
            <w:tcW w:w="8929" w:type="dxa"/>
            <w:gridSpan w:val="2"/>
          </w:tcPr>
          <w:p w:rsidR="0085498F" w:rsidRPr="008A3A98" w:rsidRDefault="00201978" w:rsidP="005A54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The admin can also see the schedule of the rooms, and the subject that they currently taking.</w:t>
            </w:r>
          </w:p>
        </w:tc>
      </w:tr>
    </w:tbl>
    <w:p w:rsidR="0085498F" w:rsidRDefault="0085498F" w:rsidP="009E21E6"/>
    <w:p w:rsidR="0085498F" w:rsidRPr="009E21E6" w:rsidRDefault="0085498F" w:rsidP="009E21E6"/>
    <w:p w:rsidR="009E21E6" w:rsidRDefault="00C3545C" w:rsidP="009E21E6">
      <w:pPr>
        <w:pStyle w:val="Heading2"/>
        <w:rPr>
          <w:rFonts w:ascii="Arial" w:hAnsi="Arial" w:cs="Arial"/>
          <w:b/>
          <w:color w:val="auto"/>
          <w:sz w:val="24"/>
          <w:szCs w:val="24"/>
        </w:rPr>
      </w:pPr>
      <w:bookmarkStart w:id="18" w:name="_Toc494215605"/>
      <w:r>
        <w:rPr>
          <w:rFonts w:ascii="Arial" w:hAnsi="Arial" w:cs="Arial"/>
          <w:b/>
          <w:color w:val="auto"/>
          <w:sz w:val="24"/>
          <w:szCs w:val="24"/>
        </w:rPr>
        <w:t>3</w:t>
      </w:r>
      <w:r w:rsidR="009E21E6">
        <w:rPr>
          <w:rFonts w:ascii="Arial" w:hAnsi="Arial" w:cs="Arial"/>
          <w:b/>
          <w:color w:val="auto"/>
          <w:sz w:val="24"/>
          <w:szCs w:val="24"/>
        </w:rPr>
        <w:t>.4</w:t>
      </w:r>
      <w:r w:rsidR="009E21E6" w:rsidRPr="00A63634">
        <w:rPr>
          <w:rFonts w:ascii="Arial" w:hAnsi="Arial" w:cs="Arial"/>
          <w:b/>
          <w:color w:val="auto"/>
          <w:sz w:val="24"/>
          <w:szCs w:val="24"/>
        </w:rPr>
        <w:t>.</w:t>
      </w:r>
      <w:r w:rsidR="009E21E6" w:rsidRPr="00A63634">
        <w:rPr>
          <w:rFonts w:ascii="Arial" w:hAnsi="Arial" w:cs="Arial"/>
          <w:b/>
          <w:color w:val="auto"/>
          <w:sz w:val="24"/>
          <w:szCs w:val="24"/>
        </w:rPr>
        <w:tab/>
      </w:r>
      <w:r w:rsidR="009E21E6">
        <w:rPr>
          <w:rFonts w:ascii="Arial" w:hAnsi="Arial" w:cs="Arial"/>
          <w:b/>
          <w:color w:val="auto"/>
          <w:sz w:val="24"/>
          <w:szCs w:val="24"/>
        </w:rPr>
        <w:t>APPLICATION SCREENSHOT</w:t>
      </w:r>
      <w:r w:rsidR="009475ED">
        <w:rPr>
          <w:rFonts w:ascii="Arial" w:hAnsi="Arial" w:cs="Arial"/>
          <w:b/>
          <w:color w:val="auto"/>
          <w:sz w:val="24"/>
          <w:szCs w:val="24"/>
        </w:rPr>
        <w:t>S</w:t>
      </w:r>
      <w:bookmarkEnd w:id="18"/>
    </w:p>
    <w:p w:rsidR="00F274E2" w:rsidRPr="00F274E2" w:rsidRDefault="00F274E2" w:rsidP="00F274E2"/>
    <w:p w:rsidR="009E21E6" w:rsidRDefault="009E21E6" w:rsidP="009E21E6">
      <w:pPr>
        <w:spacing w:line="360" w:lineRule="auto"/>
        <w:jc w:val="both"/>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C3545C" w:rsidRPr="008A3A98" w:rsidTr="008A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545C" w:rsidRPr="008A3A98" w:rsidRDefault="00C3545C" w:rsidP="00C3545C">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C3545C" w:rsidRPr="008A3A98" w:rsidRDefault="00100586" w:rsidP="00C3545C">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Log-in Page</w:t>
            </w:r>
          </w:p>
        </w:tc>
      </w:tr>
      <w:tr w:rsidR="00C3545C" w:rsidRPr="008A3A98" w:rsidTr="008A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545C" w:rsidRPr="008A3A98" w:rsidRDefault="00C3545C" w:rsidP="00C3545C">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C3545C" w:rsidRPr="008A3A98" w:rsidRDefault="00100586" w:rsidP="00C3545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The first form that the user will see</w:t>
            </w:r>
          </w:p>
        </w:tc>
      </w:tr>
      <w:tr w:rsidR="00C3545C" w:rsidRPr="008A3A98" w:rsidTr="008A3A98">
        <w:tc>
          <w:tcPr>
            <w:cnfStyle w:val="001000000000" w:firstRow="0" w:lastRow="0" w:firstColumn="1" w:lastColumn="0" w:oddVBand="0" w:evenVBand="0" w:oddHBand="0" w:evenHBand="0" w:firstRowFirstColumn="0" w:firstRowLastColumn="0" w:lastRowFirstColumn="0" w:lastRowLastColumn="0"/>
            <w:tcW w:w="1413" w:type="dxa"/>
          </w:tcPr>
          <w:p w:rsidR="00C3545C" w:rsidRPr="008A3A98" w:rsidRDefault="00C3545C" w:rsidP="00C3545C">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C3545C" w:rsidRPr="008A3A98" w:rsidRDefault="00C3545C" w:rsidP="00C3545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p>
        </w:tc>
      </w:tr>
    </w:tbl>
    <w:p w:rsidR="00100586" w:rsidRDefault="00100586" w:rsidP="00100586">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1" locked="0" layoutInCell="1" allowOverlap="1" wp14:anchorId="73E0AA76" wp14:editId="0CF867B5">
                <wp:simplePos x="0" y="0"/>
                <wp:positionH relativeFrom="margin">
                  <wp:posOffset>171450</wp:posOffset>
                </wp:positionH>
                <wp:positionV relativeFrom="paragraph">
                  <wp:posOffset>55245</wp:posOffset>
                </wp:positionV>
                <wp:extent cx="5591175" cy="3095625"/>
                <wp:effectExtent l="0" t="0" r="28575" b="28575"/>
                <wp:wrapSquare wrapText="bothSides"/>
                <wp:docPr id="30" name="Rectangle 30"/>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142317" w:rsidP="00100586">
                            <w:r>
                              <w:rPr>
                                <w:noProof/>
                              </w:rPr>
                              <w:drawing>
                                <wp:inline distT="0" distB="0" distL="0" distR="0" wp14:anchorId="4FABCBD1" wp14:editId="64C84477">
                                  <wp:extent cx="5467350" cy="31589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079" cy="316395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3E0AA76" id="Rectangle 30" o:spid="_x0000_s1026" style="position:absolute;left:0;text-align:left;margin-left:13.5pt;margin-top:4.35pt;width:440.25pt;height:243.75pt;z-index:-2516398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" fillcolor="#4f81bd [3204]" strokecolor="#243f60 [1604]" strokeweight="1pt">
                <v:textbox style="mso-fit-shape-to-text:t">
                  <w:txbxContent>
                    <w:p w:rsidR="00630907" w:rsidRDefault="00142317" w:rsidP="00100586">
                      <w:r>
                        <w:rPr>
                          <w:noProof/>
                        </w:rPr>
                        <w:drawing>
                          <wp:inline distT="0" distB="0" distL="0" distR="0" wp14:anchorId="4FABCBD1" wp14:editId="64C84477">
                            <wp:extent cx="5467350" cy="31589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079" cy="3163957"/>
                                    </a:xfrm>
                                    <a:prstGeom prst="rect">
                                      <a:avLst/>
                                    </a:prstGeom>
                                  </pic:spPr>
                                </pic:pic>
                              </a:graphicData>
                            </a:graphic>
                          </wp:inline>
                        </w:drawing>
                      </w:r>
                    </w:p>
                  </w:txbxContent>
                </v:textbox>
                <w10:wrap type="square" anchorx="margin"/>
              </v:rect>
            </w:pict>
          </mc:Fallback>
        </mc:AlternateContent>
      </w:r>
      <w:r>
        <w:rPr>
          <w:rFonts w:ascii="Arial" w:hAnsi="Arial" w:cs="Arial"/>
          <w:sz w:val="24"/>
          <w:szCs w:val="24"/>
        </w:rPr>
        <w:t>Figure 1.0. Welcome Page</w:t>
      </w:r>
    </w:p>
    <w:p w:rsidR="00CC19F9" w:rsidRDefault="00CC19F9" w:rsidP="00100586">
      <w:pPr>
        <w:spacing w:line="360" w:lineRule="auto"/>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B172C6" w:rsidRDefault="00B172C6" w:rsidP="00100586">
      <w:pPr>
        <w:spacing w:line="360" w:lineRule="auto"/>
        <w:jc w:val="both"/>
        <w:rPr>
          <w:rFonts w:ascii="Arial" w:hAnsi="Arial" w:cs="Arial"/>
          <w:sz w:val="24"/>
          <w:szCs w:val="24"/>
        </w:rPr>
      </w:pPr>
    </w:p>
    <w:p w:rsidR="00B172C6" w:rsidRDefault="00B172C6" w:rsidP="00100586">
      <w:pPr>
        <w:spacing w:line="360" w:lineRule="auto"/>
        <w:jc w:val="both"/>
        <w:rPr>
          <w:rFonts w:ascii="Arial" w:hAnsi="Arial" w:cs="Arial"/>
          <w:sz w:val="24"/>
          <w:szCs w:val="24"/>
        </w:rPr>
      </w:pPr>
    </w:p>
    <w:p w:rsidR="00142317" w:rsidRDefault="00142317" w:rsidP="00100586">
      <w:pPr>
        <w:spacing w:line="360" w:lineRule="auto"/>
        <w:jc w:val="both"/>
        <w:rPr>
          <w:rFonts w:ascii="Arial" w:hAnsi="Arial" w:cs="Arial"/>
          <w:sz w:val="24"/>
          <w:szCs w:val="24"/>
        </w:rPr>
      </w:pPr>
    </w:p>
    <w:p w:rsidR="00142317" w:rsidRDefault="00142317" w:rsidP="00100586">
      <w:pPr>
        <w:spacing w:line="360" w:lineRule="auto"/>
        <w:jc w:val="both"/>
        <w:rPr>
          <w:rFonts w:ascii="Arial" w:hAnsi="Arial" w:cs="Arial"/>
          <w:sz w:val="24"/>
          <w:szCs w:val="24"/>
        </w:rPr>
      </w:pPr>
    </w:p>
    <w:p w:rsidR="00142317" w:rsidRDefault="00142317" w:rsidP="00100586">
      <w:pPr>
        <w:spacing w:line="360" w:lineRule="auto"/>
        <w:jc w:val="both"/>
        <w:rPr>
          <w:rFonts w:ascii="Arial" w:hAnsi="Arial" w:cs="Arial"/>
          <w:sz w:val="24"/>
          <w:szCs w:val="24"/>
        </w:rPr>
      </w:pPr>
      <w:bookmarkStart w:id="19" w:name="_GoBack"/>
      <w:bookmarkEnd w:id="19"/>
    </w:p>
    <w:p w:rsidR="00F274E2" w:rsidRDefault="00F274E2" w:rsidP="00100586">
      <w:pPr>
        <w:spacing w:line="360" w:lineRule="auto"/>
        <w:jc w:val="both"/>
        <w:rPr>
          <w:rFonts w:ascii="Arial" w:hAnsi="Arial" w:cs="Arial"/>
          <w:sz w:val="24"/>
          <w:szCs w:val="24"/>
        </w:rPr>
      </w:pPr>
    </w:p>
    <w:p w:rsidR="00F274E2" w:rsidRDefault="00F274E2" w:rsidP="00100586">
      <w:pPr>
        <w:spacing w:line="360" w:lineRule="auto"/>
        <w:jc w:val="both"/>
        <w:rPr>
          <w:rFonts w:ascii="Arial" w:hAnsi="Arial" w:cs="Arial"/>
          <w:sz w:val="24"/>
          <w:szCs w:val="24"/>
        </w:rPr>
      </w:pPr>
    </w:p>
    <w:p w:rsidR="00F274E2" w:rsidRDefault="00F274E2" w:rsidP="00100586">
      <w:pPr>
        <w:spacing w:line="360" w:lineRule="auto"/>
        <w:jc w:val="both"/>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100586"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00586" w:rsidRPr="008A3A98" w:rsidRDefault="00100586"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100586" w:rsidRPr="008A3A98" w:rsidRDefault="00100586"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Home Page</w:t>
            </w:r>
          </w:p>
        </w:tc>
      </w:tr>
      <w:tr w:rsidR="00100586"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00586" w:rsidRPr="008A3A98" w:rsidRDefault="00100586"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100586" w:rsidRPr="008A3A98" w:rsidRDefault="00100586" w:rsidP="0010058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The home page of FPMS</w:t>
            </w:r>
          </w:p>
        </w:tc>
      </w:tr>
      <w:tr w:rsidR="00100586"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100586" w:rsidRPr="008A3A98" w:rsidRDefault="00100586"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100586" w:rsidRPr="008A3A98" w:rsidRDefault="00100586"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p>
        </w:tc>
      </w:tr>
    </w:tbl>
    <w:p w:rsidR="00100586" w:rsidRDefault="00100586" w:rsidP="00F274E2">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1" locked="0" layoutInCell="1" allowOverlap="1" wp14:anchorId="4EFB6A86" wp14:editId="1E328773">
                <wp:simplePos x="0" y="0"/>
                <wp:positionH relativeFrom="margin">
                  <wp:posOffset>171450</wp:posOffset>
                </wp:positionH>
                <wp:positionV relativeFrom="paragraph">
                  <wp:posOffset>55245</wp:posOffset>
                </wp:positionV>
                <wp:extent cx="5591175" cy="3095625"/>
                <wp:effectExtent l="0" t="0" r="28575" b="28575"/>
                <wp:wrapSquare wrapText="bothSides"/>
                <wp:docPr id="39" name="Rectangle 39"/>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142317" w:rsidP="00142317">
                            <w:pPr>
                              <w:jc w:val="center"/>
                            </w:pPr>
                            <w:r>
                              <w:rPr>
                                <w:noProof/>
                              </w:rPr>
                              <w:drawing>
                                <wp:inline distT="0" distB="0" distL="0" distR="0" wp14:anchorId="48F6F8A1" wp14:editId="3D471C5D">
                                  <wp:extent cx="5340350" cy="2991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0350" cy="2991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B6A86" id="Rectangle 39" o:spid="_x0000_s1027" style="position:absolute;left:0;text-align:left;margin-left:13.5pt;margin-top:4.35pt;width:440.25pt;height:243.7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" fillcolor="#4f81bd [3204]" strokecolor="#243f60 [1604]" strokeweight="1pt">
                <v:textbox>
                  <w:txbxContent>
                    <w:p w:rsidR="00630907" w:rsidRDefault="00142317" w:rsidP="00142317">
                      <w:pPr>
                        <w:jc w:val="center"/>
                      </w:pPr>
                      <w:r>
                        <w:rPr>
                          <w:noProof/>
                        </w:rPr>
                        <w:drawing>
                          <wp:inline distT="0" distB="0" distL="0" distR="0" wp14:anchorId="48F6F8A1" wp14:editId="3D471C5D">
                            <wp:extent cx="5340350" cy="2991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0350" cy="2991485"/>
                                    </a:xfrm>
                                    <a:prstGeom prst="rect">
                                      <a:avLst/>
                                    </a:prstGeom>
                                  </pic:spPr>
                                </pic:pic>
                              </a:graphicData>
                            </a:graphic>
                          </wp:inline>
                        </w:drawing>
                      </w:r>
                    </w:p>
                  </w:txbxContent>
                </v:textbox>
                <w10:wrap type="square" anchorx="margin"/>
              </v:rect>
            </w:pict>
          </mc:Fallback>
        </mc:AlternateContent>
      </w:r>
      <w:r w:rsidR="00C73601">
        <w:rPr>
          <w:rFonts w:ascii="Arial" w:hAnsi="Arial" w:cs="Arial"/>
          <w:sz w:val="24"/>
          <w:szCs w:val="24"/>
        </w:rPr>
        <w:t>Figure 2</w:t>
      </w:r>
      <w:r w:rsidR="00F274E2">
        <w:rPr>
          <w:rFonts w:ascii="Arial" w:hAnsi="Arial" w:cs="Arial"/>
          <w:sz w:val="24"/>
          <w:szCs w:val="24"/>
        </w:rPr>
        <w:t>.0. Home Page</w:t>
      </w:r>
    </w:p>
    <w:p w:rsidR="00B172C6" w:rsidRDefault="00B172C6"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F274E2" w:rsidRDefault="00F274E2" w:rsidP="00443FCA">
      <w:pPr>
        <w:spacing w:line="360" w:lineRule="auto"/>
        <w:jc w:val="center"/>
        <w:rPr>
          <w:rFonts w:ascii="Arial" w:hAnsi="Arial" w:cs="Arial"/>
          <w:sz w:val="24"/>
          <w:szCs w:val="24"/>
        </w:rPr>
      </w:pPr>
    </w:p>
    <w:p w:rsidR="009D6768" w:rsidRDefault="009D6768" w:rsidP="00580659">
      <w:pPr>
        <w:spacing w:line="360" w:lineRule="auto"/>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443FCA" w:rsidRPr="008A3A98"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443FCA" w:rsidRPr="008A3A98" w:rsidRDefault="00443FCA" w:rsidP="00B4560A">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443FCA" w:rsidRPr="008A3A98" w:rsidRDefault="00100586" w:rsidP="00B456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Faculty Page</w:t>
            </w:r>
          </w:p>
        </w:tc>
      </w:tr>
      <w:tr w:rsidR="00443FCA" w:rsidRPr="008A3A98" w:rsidTr="00B4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443FCA" w:rsidRPr="008A3A98" w:rsidRDefault="00443FCA" w:rsidP="00B4560A">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443FCA" w:rsidRPr="008A3A98" w:rsidRDefault="00100586" w:rsidP="00B456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Reveals all faculties in the CCIS department</w:t>
            </w:r>
          </w:p>
        </w:tc>
      </w:tr>
      <w:tr w:rsidR="00443FCA" w:rsidRPr="008A3A98" w:rsidTr="00B4560A">
        <w:tc>
          <w:tcPr>
            <w:cnfStyle w:val="001000000000" w:firstRow="0" w:lastRow="0" w:firstColumn="1" w:lastColumn="0" w:oddVBand="0" w:evenVBand="0" w:oddHBand="0" w:evenHBand="0" w:firstRowFirstColumn="0" w:firstRowLastColumn="0" w:lastRowFirstColumn="0" w:lastRowLastColumn="0"/>
            <w:tcW w:w="1413" w:type="dxa"/>
          </w:tcPr>
          <w:p w:rsidR="00443FCA" w:rsidRPr="008A3A98" w:rsidRDefault="00443FCA" w:rsidP="00B4560A">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443FCA" w:rsidRPr="00955B9A" w:rsidRDefault="00C73601" w:rsidP="00B456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b/>
                <w:szCs w:val="24"/>
              </w:rPr>
            </w:pPr>
            <w:r w:rsidRPr="00955B9A">
              <w:rPr>
                <w:rFonts w:ascii="Arial Narrow" w:hAnsi="Arial Narrow" w:cs="Arial"/>
                <w:b/>
                <w:szCs w:val="24"/>
              </w:rPr>
              <w:t>Feat-001</w:t>
            </w:r>
          </w:p>
        </w:tc>
      </w:tr>
    </w:tbl>
    <w:p w:rsidR="00443FCA" w:rsidRDefault="00443FCA" w:rsidP="00443FCA">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1" locked="0" layoutInCell="1" allowOverlap="1" wp14:anchorId="31137AD5" wp14:editId="535C0130">
                <wp:simplePos x="0" y="0"/>
                <wp:positionH relativeFrom="margin">
                  <wp:posOffset>171450</wp:posOffset>
                </wp:positionH>
                <wp:positionV relativeFrom="paragraph">
                  <wp:posOffset>55245</wp:posOffset>
                </wp:positionV>
                <wp:extent cx="5591175" cy="3095625"/>
                <wp:effectExtent l="0" t="0" r="28575" b="28575"/>
                <wp:wrapSquare wrapText="bothSides"/>
                <wp:docPr id="16" name="Rectangle 16"/>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443FCA">
                            <w:r>
                              <w:rPr>
                                <w:noProof/>
                              </w:rPr>
                              <w:drawing>
                                <wp:inline distT="0" distB="0" distL="0" distR="0">
                                  <wp:extent cx="539115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1137AD5" id="Rectangle 16" o:spid="_x0000_s1028" style="position:absolute;left:0;text-align:left;margin-left:13.5pt;margin-top:4.35pt;width:440.25pt;height:243.75pt;z-index:-2516541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" fillcolor="#4f81bd [3204]" strokecolor="#243f60 [1604]" strokeweight="1pt">
                <v:textbox style="mso-fit-shape-to-text:t">
                  <w:txbxContent>
                    <w:p w:rsidR="00630907" w:rsidRDefault="00630907" w:rsidP="00443FCA">
                      <w:r>
                        <w:rPr>
                          <w:noProof/>
                        </w:rPr>
                        <w:drawing>
                          <wp:inline distT="0" distB="0" distL="0" distR="0">
                            <wp:extent cx="539115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txbxContent>
                </v:textbox>
                <w10:wrap type="square" anchorx="margin"/>
              </v:rect>
            </w:pict>
          </mc:Fallback>
        </mc:AlternateContent>
      </w:r>
      <w:r w:rsidR="00C73601">
        <w:rPr>
          <w:rFonts w:ascii="Arial" w:hAnsi="Arial" w:cs="Arial"/>
          <w:sz w:val="24"/>
          <w:szCs w:val="24"/>
        </w:rPr>
        <w:t>Figure 3</w:t>
      </w:r>
      <w:r>
        <w:rPr>
          <w:rFonts w:ascii="Arial" w:hAnsi="Arial" w:cs="Arial"/>
          <w:sz w:val="24"/>
          <w:szCs w:val="24"/>
        </w:rPr>
        <w:t xml:space="preserve">.0. </w:t>
      </w:r>
      <w:r w:rsidR="00CC19F9">
        <w:rPr>
          <w:rFonts w:ascii="Arial" w:hAnsi="Arial" w:cs="Arial"/>
          <w:sz w:val="24"/>
          <w:szCs w:val="24"/>
        </w:rPr>
        <w:t xml:space="preserve">Faculty </w:t>
      </w:r>
      <w:r w:rsidR="00B172C6">
        <w:rPr>
          <w:rFonts w:ascii="Arial" w:hAnsi="Arial" w:cs="Arial"/>
          <w:sz w:val="24"/>
          <w:szCs w:val="24"/>
        </w:rPr>
        <w:t>Page</w:t>
      </w:r>
    </w:p>
    <w:p w:rsidR="00CC19F9" w:rsidRDefault="00CC19F9"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p w:rsidR="00955B9A" w:rsidRDefault="00955B9A" w:rsidP="00443FCA">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AF0BC6" w:rsidRPr="008A3A98"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F0BC6" w:rsidRPr="008A3A98" w:rsidRDefault="00AF0BC6" w:rsidP="00B4560A">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AF0BC6" w:rsidRPr="008A3A98" w:rsidRDefault="00100586" w:rsidP="00B456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Faculty Profile</w:t>
            </w:r>
            <w:r w:rsidR="00C73601">
              <w:rPr>
                <w:rFonts w:ascii="Arial Narrow" w:hAnsi="Arial Narrow" w:cs="Arial"/>
                <w:szCs w:val="24"/>
              </w:rPr>
              <w:t>: Personal Information</w:t>
            </w:r>
          </w:p>
        </w:tc>
      </w:tr>
      <w:tr w:rsidR="00AF0BC6" w:rsidRPr="008A3A98" w:rsidTr="00B4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F0BC6" w:rsidRPr="008A3A98" w:rsidRDefault="00AF0BC6" w:rsidP="00B4560A">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AF0BC6" w:rsidRPr="008A3A98" w:rsidRDefault="00100586" w:rsidP="0010058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When clicked, the faculty’s personal information will be revealed</w:t>
            </w:r>
          </w:p>
        </w:tc>
      </w:tr>
      <w:tr w:rsidR="00AF0BC6" w:rsidRPr="008A3A98" w:rsidTr="00B4560A">
        <w:tc>
          <w:tcPr>
            <w:cnfStyle w:val="001000000000" w:firstRow="0" w:lastRow="0" w:firstColumn="1" w:lastColumn="0" w:oddVBand="0" w:evenVBand="0" w:oddHBand="0" w:evenHBand="0" w:firstRowFirstColumn="0" w:firstRowLastColumn="0" w:lastRowFirstColumn="0" w:lastRowLastColumn="0"/>
            <w:tcW w:w="1413" w:type="dxa"/>
          </w:tcPr>
          <w:p w:rsidR="00AF0BC6" w:rsidRPr="008A3A98" w:rsidRDefault="00AF0BC6" w:rsidP="00B4560A">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AF0BC6" w:rsidRPr="008A3A98" w:rsidRDefault="00955B9A" w:rsidP="00B456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CC19F9" w:rsidRDefault="00AF0BC6" w:rsidP="00100586">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1" locked="0" layoutInCell="1" allowOverlap="1" wp14:anchorId="6499829E" wp14:editId="7034DD1C">
                <wp:simplePos x="0" y="0"/>
                <wp:positionH relativeFrom="margin">
                  <wp:align>left</wp:align>
                </wp:positionH>
                <wp:positionV relativeFrom="paragraph">
                  <wp:posOffset>36195</wp:posOffset>
                </wp:positionV>
                <wp:extent cx="5591175" cy="3095625"/>
                <wp:effectExtent l="0" t="0" r="25400" b="10160"/>
                <wp:wrapSquare wrapText="bothSides"/>
                <wp:docPr id="19" name="Rectangle 19"/>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AF0BC6">
                            <w:r>
                              <w:rPr>
                                <w:noProof/>
                              </w:rPr>
                              <w:drawing>
                                <wp:inline distT="0" distB="0" distL="0" distR="0">
                                  <wp:extent cx="59436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499829E" id="Rectangle 19" o:spid="_x0000_s1029" style="position:absolute;left:0;text-align:left;margin-left:0;margin-top:2.85pt;width:440.25pt;height:243.75pt;z-index:-25165209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" fillcolor="#4f81bd [3204]" strokecolor="#243f60 [1604]" strokeweight="1pt">
                <v:textbox style="mso-fit-shape-to-text:t">
                  <w:txbxContent>
                    <w:p w:rsidR="00630907" w:rsidRDefault="00630907" w:rsidP="00AF0BC6">
                      <w:r>
                        <w:rPr>
                          <w:noProof/>
                        </w:rPr>
                        <w:drawing>
                          <wp:inline distT="0" distB="0" distL="0" distR="0">
                            <wp:extent cx="59436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xbxContent>
                </v:textbox>
                <w10:wrap type="square" anchorx="margin"/>
              </v:rect>
            </w:pict>
          </mc:Fallback>
        </mc:AlternateContent>
      </w:r>
      <w:r w:rsidR="00C73601">
        <w:rPr>
          <w:rFonts w:ascii="Arial" w:hAnsi="Arial" w:cs="Arial"/>
          <w:sz w:val="24"/>
          <w:szCs w:val="24"/>
        </w:rPr>
        <w:t>Figure 3</w:t>
      </w:r>
      <w:r w:rsidR="00CC19F9">
        <w:rPr>
          <w:rFonts w:ascii="Arial" w:hAnsi="Arial" w:cs="Arial"/>
          <w:sz w:val="24"/>
          <w:szCs w:val="24"/>
        </w:rPr>
        <w:t>.1. Faculty Profile: Personal Information</w:t>
      </w:r>
    </w:p>
    <w:p w:rsidR="00100586" w:rsidRDefault="00100586"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97C45"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97C45" w:rsidRPr="008A3A98" w:rsidRDefault="00456842"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Faculty Information – Add </w:t>
            </w:r>
          </w:p>
        </w:tc>
      </w:tr>
      <w:tr w:rsidR="00797C45"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97C45" w:rsidRPr="008A3A98" w:rsidRDefault="00797C45"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This form adds CCIS faculties</w:t>
            </w:r>
          </w:p>
        </w:tc>
      </w:tr>
      <w:tr w:rsidR="00797C45"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97C45" w:rsidRPr="00955B9A" w:rsidRDefault="00797C45"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b/>
                <w:szCs w:val="24"/>
              </w:rPr>
            </w:pPr>
            <w:r w:rsidRPr="00955B9A">
              <w:rPr>
                <w:rFonts w:ascii="Arial Narrow" w:hAnsi="Arial Narrow" w:cs="Arial"/>
                <w:b/>
                <w:szCs w:val="24"/>
              </w:rPr>
              <w:t>Feat-001</w:t>
            </w:r>
          </w:p>
        </w:tc>
      </w:tr>
    </w:tbl>
    <w:p w:rsidR="00797C45" w:rsidRDefault="00797C45" w:rsidP="00797C45">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1" locked="0" layoutInCell="1" allowOverlap="1" wp14:anchorId="7D7E1B41" wp14:editId="69E88206">
                <wp:simplePos x="0" y="0"/>
                <wp:positionH relativeFrom="margin">
                  <wp:posOffset>28575</wp:posOffset>
                </wp:positionH>
                <wp:positionV relativeFrom="paragraph">
                  <wp:posOffset>41910</wp:posOffset>
                </wp:positionV>
                <wp:extent cx="5591175" cy="3095625"/>
                <wp:effectExtent l="0" t="0" r="25400" b="10160"/>
                <wp:wrapSquare wrapText="bothSides"/>
                <wp:docPr id="41" name="Rectangle 41"/>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97C45">
                            <w:r>
                              <w:rPr>
                                <w:noProof/>
                              </w:rPr>
                              <w:drawing>
                                <wp:inline distT="0" distB="0" distL="0" distR="0" wp14:anchorId="424E1079" wp14:editId="47DACE7E">
                                  <wp:extent cx="5943600" cy="264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D7E1B41" id="Rectangle 41" o:spid="_x0000_s1030" style="position:absolute;left:0;text-align:left;margin-left:2.25pt;margin-top:3.3pt;width:440.25pt;height:243.75pt;z-index:-2516305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" fillcolor="#4f81bd [3204]" strokecolor="#243f60 [1604]" strokeweight="1pt">
                <v:textbox style="mso-fit-shape-to-text:t">
                  <w:txbxContent>
                    <w:p w:rsidR="00630907" w:rsidRDefault="00630907" w:rsidP="00797C45">
                      <w:r>
                        <w:rPr>
                          <w:noProof/>
                        </w:rPr>
                        <w:drawing>
                          <wp:inline distT="0" distB="0" distL="0" distR="0" wp14:anchorId="424E1079" wp14:editId="47DACE7E">
                            <wp:extent cx="5943600" cy="264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txbxContent>
                </v:textbox>
                <w10:wrap type="square" anchorx="margin"/>
              </v:rect>
            </w:pict>
          </mc:Fallback>
        </mc:AlternateContent>
      </w:r>
      <w:r w:rsidR="00456842">
        <w:rPr>
          <w:rFonts w:ascii="Arial" w:hAnsi="Arial" w:cs="Arial"/>
          <w:sz w:val="24"/>
          <w:szCs w:val="24"/>
        </w:rPr>
        <w:t>Figure 3.1</w:t>
      </w:r>
      <w:r>
        <w:rPr>
          <w:rFonts w:ascii="Arial" w:hAnsi="Arial" w:cs="Arial"/>
          <w:sz w:val="24"/>
          <w:szCs w:val="24"/>
        </w:rPr>
        <w:t>.</w:t>
      </w:r>
      <w:r w:rsidR="00456842">
        <w:rPr>
          <w:rFonts w:ascii="Arial" w:hAnsi="Arial" w:cs="Arial"/>
          <w:sz w:val="24"/>
          <w:szCs w:val="24"/>
        </w:rPr>
        <w:t>1</w:t>
      </w:r>
      <w:r>
        <w:rPr>
          <w:rFonts w:ascii="Arial" w:hAnsi="Arial" w:cs="Arial"/>
          <w:sz w:val="24"/>
          <w:szCs w:val="24"/>
        </w:rPr>
        <w:t xml:space="preserve"> Faculty List: Add</w:t>
      </w:r>
    </w:p>
    <w:p w:rsidR="00100586" w:rsidRDefault="00100586"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797C45" w:rsidRDefault="00797C45" w:rsidP="00100586">
      <w:pPr>
        <w:spacing w:line="360" w:lineRule="auto"/>
        <w:jc w:val="center"/>
        <w:rPr>
          <w:rFonts w:ascii="Arial" w:hAnsi="Arial" w:cs="Arial"/>
          <w:sz w:val="24"/>
          <w:szCs w:val="24"/>
        </w:rPr>
      </w:pPr>
    </w:p>
    <w:p w:rsidR="00100586" w:rsidRDefault="00100586" w:rsidP="00100586">
      <w:pPr>
        <w:spacing w:line="360" w:lineRule="auto"/>
        <w:jc w:val="center"/>
        <w:rPr>
          <w:rFonts w:ascii="Arial" w:hAnsi="Arial" w:cs="Arial"/>
          <w:sz w:val="24"/>
          <w:szCs w:val="24"/>
        </w:rPr>
      </w:pPr>
    </w:p>
    <w:p w:rsidR="00B172C6" w:rsidRDefault="00B172C6" w:rsidP="00100586">
      <w:pPr>
        <w:spacing w:line="360" w:lineRule="auto"/>
        <w:jc w:val="center"/>
        <w:rPr>
          <w:rFonts w:ascii="Arial" w:hAnsi="Arial" w:cs="Arial"/>
          <w:sz w:val="24"/>
          <w:szCs w:val="24"/>
        </w:rPr>
      </w:pPr>
    </w:p>
    <w:p w:rsidR="00B172C6" w:rsidRDefault="00B172C6" w:rsidP="00100586">
      <w:pPr>
        <w:spacing w:line="360" w:lineRule="auto"/>
        <w:jc w:val="center"/>
        <w:rPr>
          <w:rFonts w:ascii="Arial" w:hAnsi="Arial" w:cs="Arial"/>
          <w:sz w:val="24"/>
          <w:szCs w:val="24"/>
        </w:rPr>
      </w:pPr>
    </w:p>
    <w:p w:rsidR="00B172C6" w:rsidRDefault="00B172C6" w:rsidP="00100586">
      <w:pPr>
        <w:spacing w:line="360" w:lineRule="auto"/>
        <w:jc w:val="center"/>
        <w:rPr>
          <w:rFonts w:ascii="Arial" w:hAnsi="Arial" w:cs="Arial"/>
          <w:sz w:val="24"/>
          <w:szCs w:val="24"/>
        </w:rPr>
      </w:pPr>
    </w:p>
    <w:p w:rsidR="00100586" w:rsidRPr="00C3545C" w:rsidRDefault="00100586" w:rsidP="00100586">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AF0BC6" w:rsidRPr="008A3A98" w:rsidTr="00B4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F0BC6" w:rsidRPr="008A3A98" w:rsidRDefault="00AF0BC6" w:rsidP="00B4560A">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AF0BC6" w:rsidRPr="008A3A98" w:rsidRDefault="00C73601" w:rsidP="00B456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C73601">
              <w:rPr>
                <w:rFonts w:ascii="Arial Narrow" w:hAnsi="Arial Narrow" w:cs="Arial"/>
                <w:szCs w:val="24"/>
              </w:rPr>
              <w:t>Faculty Profile: Educational Attainment</w:t>
            </w:r>
          </w:p>
        </w:tc>
      </w:tr>
      <w:tr w:rsidR="00AF0BC6" w:rsidRPr="008A3A98" w:rsidTr="00B4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F0BC6" w:rsidRPr="008A3A98" w:rsidRDefault="00AF0BC6" w:rsidP="00B4560A">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AF0BC6" w:rsidRPr="008A3A98" w:rsidRDefault="00C73601" w:rsidP="00B456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When the Educational Attainment tab is clicked, the information regarding his/her educational background will reveal</w:t>
            </w:r>
          </w:p>
        </w:tc>
      </w:tr>
      <w:tr w:rsidR="00AF0BC6" w:rsidRPr="008A3A98" w:rsidTr="00B4560A">
        <w:tc>
          <w:tcPr>
            <w:cnfStyle w:val="001000000000" w:firstRow="0" w:lastRow="0" w:firstColumn="1" w:lastColumn="0" w:oddVBand="0" w:evenVBand="0" w:oddHBand="0" w:evenHBand="0" w:firstRowFirstColumn="0" w:firstRowLastColumn="0" w:lastRowFirstColumn="0" w:lastRowLastColumn="0"/>
            <w:tcW w:w="1413" w:type="dxa"/>
          </w:tcPr>
          <w:p w:rsidR="00AF0BC6" w:rsidRPr="008A3A98" w:rsidRDefault="00AF0BC6" w:rsidP="00B4560A">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AF0BC6" w:rsidRPr="008A3A98" w:rsidRDefault="00955B9A" w:rsidP="00B456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AF0BC6" w:rsidRDefault="00AF0BC6" w:rsidP="00AF0BC6">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1" locked="0" layoutInCell="1" allowOverlap="1" wp14:anchorId="6499829E" wp14:editId="7034DD1C">
                <wp:simplePos x="0" y="0"/>
                <wp:positionH relativeFrom="margin">
                  <wp:align>left</wp:align>
                </wp:positionH>
                <wp:positionV relativeFrom="paragraph">
                  <wp:posOffset>93345</wp:posOffset>
                </wp:positionV>
                <wp:extent cx="5591175" cy="3095625"/>
                <wp:effectExtent l="0" t="0" r="25400" b="10160"/>
                <wp:wrapSquare wrapText="bothSides"/>
                <wp:docPr id="21" name="Rectangle 21"/>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AF0BC6">
                            <w:r>
                              <w:rPr>
                                <w:noProof/>
                              </w:rPr>
                              <w:drawing>
                                <wp:inline distT="0" distB="0" distL="0" distR="0">
                                  <wp:extent cx="5943600" cy="3221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499829E" id="Rectangle 21" o:spid="_x0000_s1031" style="position:absolute;left:0;text-align:left;margin-left:0;margin-top:7.35pt;width:440.25pt;height:243.75pt;z-index:-25165004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" fillcolor="#4f81bd [3204]" strokecolor="#243f60 [1604]" strokeweight="1pt">
                <v:textbox style="mso-fit-shape-to-text:t">
                  <w:txbxContent>
                    <w:p w:rsidR="00630907" w:rsidRDefault="00630907" w:rsidP="00AF0BC6">
                      <w:r>
                        <w:rPr>
                          <w:noProof/>
                        </w:rPr>
                        <w:drawing>
                          <wp:inline distT="0" distB="0" distL="0" distR="0">
                            <wp:extent cx="5943600" cy="3221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 xml:space="preserve">Figure </w:t>
      </w:r>
      <w:r w:rsidR="00C73601">
        <w:rPr>
          <w:rFonts w:ascii="Arial" w:hAnsi="Arial" w:cs="Arial"/>
          <w:sz w:val="24"/>
          <w:szCs w:val="24"/>
        </w:rPr>
        <w:t>3</w:t>
      </w:r>
      <w:r w:rsidR="00CC19F9">
        <w:rPr>
          <w:rFonts w:ascii="Arial" w:hAnsi="Arial" w:cs="Arial"/>
          <w:sz w:val="24"/>
          <w:szCs w:val="24"/>
        </w:rPr>
        <w:t>.2</w:t>
      </w:r>
      <w:r>
        <w:rPr>
          <w:rFonts w:ascii="Arial" w:hAnsi="Arial" w:cs="Arial"/>
          <w:sz w:val="24"/>
          <w:szCs w:val="24"/>
        </w:rPr>
        <w:t xml:space="preserve">. </w:t>
      </w:r>
      <w:r w:rsidR="00CC19F9">
        <w:rPr>
          <w:rFonts w:ascii="Arial" w:hAnsi="Arial" w:cs="Arial"/>
          <w:sz w:val="24"/>
          <w:szCs w:val="24"/>
        </w:rPr>
        <w:t>Faculty Profile: Educational Attainment</w:t>
      </w:r>
    </w:p>
    <w:p w:rsidR="002F29A9" w:rsidRDefault="002F29A9"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p w:rsidR="00797C45" w:rsidRDefault="00797C45" w:rsidP="00AF0BC6">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97C45"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97C45" w:rsidRPr="008A3A98" w:rsidRDefault="00797C45" w:rsidP="0045684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C73601">
              <w:rPr>
                <w:rFonts w:ascii="Arial Narrow" w:hAnsi="Arial Narrow" w:cs="Arial"/>
                <w:szCs w:val="24"/>
              </w:rPr>
              <w:t>Faculty Profile: Educational Attainment</w:t>
            </w:r>
            <w:r w:rsidR="00B172C6">
              <w:rPr>
                <w:rFonts w:ascii="Arial Narrow" w:hAnsi="Arial Narrow" w:cs="Arial"/>
                <w:szCs w:val="24"/>
              </w:rPr>
              <w:t xml:space="preserve"> – Add</w:t>
            </w:r>
          </w:p>
        </w:tc>
      </w:tr>
      <w:tr w:rsidR="00797C45"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97C45" w:rsidRPr="008A3A98" w:rsidRDefault="00797C45"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When the Educational Attainment tab is clicked, the information regarding his/her educational background will reveal</w:t>
            </w:r>
          </w:p>
        </w:tc>
      </w:tr>
      <w:tr w:rsidR="00797C45"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97C45" w:rsidRPr="008A3A98" w:rsidRDefault="00797C45"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797C45" w:rsidRDefault="00797C45" w:rsidP="00797C45">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1" locked="0" layoutInCell="1" allowOverlap="1" wp14:anchorId="29A37A81" wp14:editId="7F9F784F">
                <wp:simplePos x="0" y="0"/>
                <wp:positionH relativeFrom="margin">
                  <wp:align>left</wp:align>
                </wp:positionH>
                <wp:positionV relativeFrom="paragraph">
                  <wp:posOffset>93345</wp:posOffset>
                </wp:positionV>
                <wp:extent cx="5591175" cy="3095625"/>
                <wp:effectExtent l="0" t="0" r="25400" b="10160"/>
                <wp:wrapSquare wrapText="bothSides"/>
                <wp:docPr id="45" name="Rectangle 45"/>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97C45">
                            <w:r>
                              <w:rPr>
                                <w:noProof/>
                              </w:rPr>
                              <w:drawing>
                                <wp:inline distT="0" distB="0" distL="0" distR="0">
                                  <wp:extent cx="594360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9A37A81" id="Rectangle 45" o:spid="_x0000_s1032" style="position:absolute;left:0;text-align:left;margin-left:0;margin-top:7.35pt;width:440.25pt;height:243.75pt;z-index:-25163264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" fillcolor="#4f81bd [3204]" strokecolor="#243f60 [1604]" strokeweight="1pt">
                <v:textbox style="mso-fit-shape-to-text:t">
                  <w:txbxContent>
                    <w:p w:rsidR="00630907" w:rsidRDefault="00630907" w:rsidP="00797C45">
                      <w:r>
                        <w:rPr>
                          <w:noProof/>
                        </w:rPr>
                        <w:drawing>
                          <wp:inline distT="0" distB="0" distL="0" distR="0">
                            <wp:extent cx="594360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Figure 3.2.</w:t>
      </w:r>
      <w:r w:rsidR="00456842">
        <w:rPr>
          <w:rFonts w:ascii="Arial" w:hAnsi="Arial" w:cs="Arial"/>
          <w:sz w:val="24"/>
          <w:szCs w:val="24"/>
        </w:rPr>
        <w:t>1</w:t>
      </w:r>
      <w:r>
        <w:rPr>
          <w:rFonts w:ascii="Arial" w:hAnsi="Arial" w:cs="Arial"/>
          <w:sz w:val="24"/>
          <w:szCs w:val="24"/>
        </w:rPr>
        <w:t xml:space="preserve"> Faculty Profile: Educational Attainment</w:t>
      </w:r>
      <w:r w:rsidR="00B172C6">
        <w:rPr>
          <w:rFonts w:ascii="Arial" w:hAnsi="Arial" w:cs="Arial"/>
          <w:sz w:val="24"/>
          <w:szCs w:val="24"/>
        </w:rPr>
        <w:t xml:space="preserve"> </w:t>
      </w:r>
      <w:r w:rsidR="00456842">
        <w:rPr>
          <w:rFonts w:ascii="Arial" w:hAnsi="Arial" w:cs="Arial"/>
          <w:sz w:val="24"/>
          <w:szCs w:val="24"/>
        </w:rPr>
        <w:t xml:space="preserve">– </w:t>
      </w:r>
      <w:r w:rsidR="00B172C6">
        <w:rPr>
          <w:rFonts w:ascii="Arial" w:hAnsi="Arial" w:cs="Arial"/>
          <w:sz w:val="24"/>
          <w:szCs w:val="24"/>
        </w:rPr>
        <w:t>Add</w:t>
      </w:r>
    </w:p>
    <w:p w:rsidR="002F29A9" w:rsidRDefault="002F29A9" w:rsidP="00AF0BC6">
      <w:pPr>
        <w:spacing w:line="360" w:lineRule="auto"/>
        <w:jc w:val="center"/>
        <w:rPr>
          <w:rFonts w:ascii="Arial" w:hAnsi="Arial" w:cs="Arial"/>
          <w:sz w:val="24"/>
          <w:szCs w:val="24"/>
        </w:rPr>
      </w:pPr>
    </w:p>
    <w:p w:rsidR="002F29A9" w:rsidRDefault="002F29A9" w:rsidP="00AF0BC6">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Pr="00C3545C" w:rsidRDefault="002414FD" w:rsidP="002414F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2414FD" w:rsidRPr="008A3A98" w:rsidTr="00630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2414FD" w:rsidRPr="008A3A98" w:rsidRDefault="002414FD" w:rsidP="0063090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C73601">
              <w:rPr>
                <w:rFonts w:ascii="Arial Narrow" w:hAnsi="Arial Narrow" w:cs="Arial"/>
                <w:szCs w:val="24"/>
              </w:rPr>
              <w:t>Faculty Profile</w:t>
            </w:r>
            <w:r>
              <w:rPr>
                <w:rFonts w:ascii="Arial Narrow" w:hAnsi="Arial Narrow" w:cs="Arial"/>
                <w:szCs w:val="24"/>
              </w:rPr>
              <w:t>: Faculty Rank</w:t>
            </w:r>
          </w:p>
        </w:tc>
      </w:tr>
      <w:tr w:rsidR="002414FD" w:rsidRPr="008A3A98" w:rsidTr="00630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2414FD" w:rsidRPr="008A3A98" w:rsidRDefault="002414FD" w:rsidP="0063090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When clicked, this will display the faculty’s ranks achievement, and its date of effectivity. You can also add ranks at will.</w:t>
            </w:r>
          </w:p>
        </w:tc>
      </w:tr>
      <w:tr w:rsidR="002414FD" w:rsidRPr="008A3A98" w:rsidTr="00630907">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2414FD" w:rsidRPr="008A3A98" w:rsidRDefault="002414FD" w:rsidP="0063090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2414FD" w:rsidRDefault="002414FD" w:rsidP="002414F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2272" behindDoc="1" locked="0" layoutInCell="1" allowOverlap="1" wp14:anchorId="65DF50F7" wp14:editId="4331F609">
                <wp:simplePos x="0" y="0"/>
                <wp:positionH relativeFrom="margin">
                  <wp:align>left</wp:align>
                </wp:positionH>
                <wp:positionV relativeFrom="paragraph">
                  <wp:posOffset>0</wp:posOffset>
                </wp:positionV>
                <wp:extent cx="5591175" cy="3095625"/>
                <wp:effectExtent l="0" t="0" r="25400" b="10160"/>
                <wp:wrapSquare wrapText="bothSides"/>
                <wp:docPr id="23" name="Rectangle 23"/>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2414FD">
                            <w:r>
                              <w:rPr>
                                <w:noProof/>
                              </w:rPr>
                              <w:drawing>
                                <wp:inline distT="0" distB="0" distL="0" distR="0" wp14:anchorId="5C03F6D6" wp14:editId="1F2151AD">
                                  <wp:extent cx="594360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5DF50F7" id="Rectangle 23" o:spid="_x0000_s1033" style="position:absolute;left:0;text-align:left;margin-left:0;margin-top:0;width:440.25pt;height:243.75pt;z-index:-25161420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" fillcolor="#4f81bd [3204]" strokecolor="#243f60 [1604]" strokeweight="1pt">
                <v:textbox style="mso-fit-shape-to-text:t">
                  <w:txbxContent>
                    <w:p w:rsidR="00630907" w:rsidRDefault="00630907" w:rsidP="002414FD">
                      <w:r>
                        <w:rPr>
                          <w:noProof/>
                        </w:rPr>
                        <w:drawing>
                          <wp:inline distT="0" distB="0" distL="0" distR="0" wp14:anchorId="5C03F6D6" wp14:editId="1F2151AD">
                            <wp:extent cx="594360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Figure 3.3. Faculty Profile: Rank Achievement</w:t>
      </w: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2414FD" w:rsidRPr="008A3A98" w:rsidTr="00630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2414FD" w:rsidRPr="008A3A98" w:rsidRDefault="002414FD" w:rsidP="0063090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Faculty Ranking – Assign </w:t>
            </w:r>
          </w:p>
        </w:tc>
      </w:tr>
      <w:tr w:rsidR="002414FD" w:rsidRPr="008A3A98" w:rsidTr="00630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2414FD" w:rsidRPr="008A3A98" w:rsidRDefault="002414FD" w:rsidP="0063090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This form assigns the selected faculty’s rank</w:t>
            </w:r>
          </w:p>
        </w:tc>
      </w:tr>
      <w:tr w:rsidR="002414FD" w:rsidRPr="008A3A98" w:rsidTr="00630907">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2414FD" w:rsidRPr="008A3A98" w:rsidRDefault="002414FD" w:rsidP="0063090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bl>
    <w:p w:rsidR="002414FD" w:rsidRDefault="002414FD" w:rsidP="002414F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1" locked="0" layoutInCell="1" allowOverlap="1" wp14:anchorId="6EB89D18" wp14:editId="3B6F9C27">
                <wp:simplePos x="0" y="0"/>
                <wp:positionH relativeFrom="margin">
                  <wp:align>left</wp:align>
                </wp:positionH>
                <wp:positionV relativeFrom="paragraph">
                  <wp:posOffset>93345</wp:posOffset>
                </wp:positionV>
                <wp:extent cx="5591175" cy="3095625"/>
                <wp:effectExtent l="0" t="0" r="25400" b="10160"/>
                <wp:wrapSquare wrapText="bothSides"/>
                <wp:docPr id="66" name="Rectangle 66"/>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2414FD">
                            <w:r>
                              <w:rPr>
                                <w:noProof/>
                              </w:rPr>
                              <w:drawing>
                                <wp:inline distT="0" distB="0" distL="0" distR="0" wp14:anchorId="7950E968" wp14:editId="30173032">
                                  <wp:extent cx="5943600" cy="2952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EB89D18" id="Rectangle 66" o:spid="_x0000_s1034" style="position:absolute;left:0;text-align:left;margin-left:0;margin-top:7.35pt;width:440.25pt;height:243.75pt;z-index:-25161113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" fillcolor="#4f81bd [3204]" strokecolor="#243f60 [1604]" strokeweight="1pt">
                <v:textbox style="mso-fit-shape-to-text:t">
                  <w:txbxContent>
                    <w:p w:rsidR="00630907" w:rsidRDefault="00630907" w:rsidP="002414FD">
                      <w:r>
                        <w:rPr>
                          <w:noProof/>
                        </w:rPr>
                        <w:drawing>
                          <wp:inline distT="0" distB="0" distL="0" distR="0" wp14:anchorId="7950E968" wp14:editId="30173032">
                            <wp:extent cx="5943600" cy="2952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txbxContent>
                </v:textbox>
                <w10:wrap type="square" anchorx="margin"/>
              </v:rect>
            </w:pict>
          </mc:Fallback>
        </mc:AlternateContent>
      </w:r>
      <w:r w:rsidR="008223D7">
        <w:rPr>
          <w:rFonts w:ascii="Arial" w:hAnsi="Arial" w:cs="Arial"/>
          <w:sz w:val="24"/>
          <w:szCs w:val="24"/>
        </w:rPr>
        <w:t>Figure 3.3.1 Maintenance: Faculty Rank - Add</w:t>
      </w: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Pr="00C3545C" w:rsidRDefault="002414FD" w:rsidP="002414F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2414FD" w:rsidRPr="008A3A98" w:rsidTr="00630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2414FD" w:rsidRPr="008A3A98" w:rsidRDefault="002414FD" w:rsidP="0063090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C73601">
              <w:rPr>
                <w:rFonts w:ascii="Arial Narrow" w:hAnsi="Arial Narrow" w:cs="Arial"/>
                <w:szCs w:val="24"/>
              </w:rPr>
              <w:t>Faculty Profile</w:t>
            </w:r>
            <w:r>
              <w:rPr>
                <w:rFonts w:ascii="Arial Narrow" w:hAnsi="Arial Narrow" w:cs="Arial"/>
                <w:szCs w:val="24"/>
              </w:rPr>
              <w:t>: Work Experience</w:t>
            </w:r>
          </w:p>
        </w:tc>
      </w:tr>
      <w:tr w:rsidR="002414FD" w:rsidRPr="008A3A98" w:rsidTr="00630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2414FD" w:rsidRPr="008A3A98" w:rsidRDefault="002414FD" w:rsidP="0063090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When clicked, it will reveal what is the faculty’s work experience, and it also displays how many years he/she used to work.</w:t>
            </w:r>
          </w:p>
        </w:tc>
      </w:tr>
      <w:tr w:rsidR="002414FD" w:rsidRPr="008A3A98" w:rsidTr="00630907">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2414FD" w:rsidRPr="008A3A98" w:rsidRDefault="002414FD" w:rsidP="0063090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2414FD" w:rsidRDefault="002414FD" w:rsidP="002414F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1" locked="0" layoutInCell="1" allowOverlap="1" wp14:anchorId="43C65684" wp14:editId="2AF1D155">
                <wp:simplePos x="0" y="0"/>
                <wp:positionH relativeFrom="margin">
                  <wp:align>left</wp:align>
                </wp:positionH>
                <wp:positionV relativeFrom="paragraph">
                  <wp:posOffset>45720</wp:posOffset>
                </wp:positionV>
                <wp:extent cx="5591175" cy="3095625"/>
                <wp:effectExtent l="0" t="0" r="25400" b="10160"/>
                <wp:wrapSquare wrapText="bothSides"/>
                <wp:docPr id="25" name="Rectangle 25"/>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2414FD">
                            <w:r>
                              <w:rPr>
                                <w:noProof/>
                              </w:rPr>
                              <w:drawing>
                                <wp:inline distT="0" distB="0" distL="0" distR="0" wp14:anchorId="6DC38F36" wp14:editId="025A0581">
                                  <wp:extent cx="5943600" cy="3228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3C65684" id="Rectangle 25" o:spid="_x0000_s1035" style="position:absolute;left:0;text-align:left;margin-left:0;margin-top:3.6pt;width:440.25pt;height:243.75pt;z-index:-25161318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" fillcolor="#4f81bd [3204]" strokecolor="#243f60 [1604]" strokeweight="1pt">
                <v:textbox style="mso-fit-shape-to-text:t">
                  <w:txbxContent>
                    <w:p w:rsidR="00630907" w:rsidRDefault="00630907" w:rsidP="002414FD">
                      <w:r>
                        <w:rPr>
                          <w:noProof/>
                        </w:rPr>
                        <w:drawing>
                          <wp:inline distT="0" distB="0" distL="0" distR="0" wp14:anchorId="6DC38F36" wp14:editId="025A0581">
                            <wp:extent cx="5943600" cy="3228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Figure 3.4. Faculty Profile: Work Experience</w:t>
      </w: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Default="002414FD" w:rsidP="002414FD">
      <w:pPr>
        <w:spacing w:line="360" w:lineRule="auto"/>
        <w:jc w:val="center"/>
        <w:rPr>
          <w:rFonts w:ascii="Arial" w:hAnsi="Arial" w:cs="Arial"/>
          <w:sz w:val="24"/>
          <w:szCs w:val="24"/>
        </w:rPr>
      </w:pPr>
    </w:p>
    <w:p w:rsidR="002414FD" w:rsidRPr="00C3545C" w:rsidRDefault="002414FD" w:rsidP="002414F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2414FD" w:rsidRPr="008A3A98" w:rsidTr="00630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2414FD" w:rsidRPr="008A3A98" w:rsidRDefault="002414FD" w:rsidP="0063090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C73601">
              <w:rPr>
                <w:rFonts w:ascii="Arial Narrow" w:hAnsi="Arial Narrow" w:cs="Arial"/>
                <w:szCs w:val="24"/>
              </w:rPr>
              <w:t>Faculty Profile: Work Experience Input</w:t>
            </w:r>
          </w:p>
        </w:tc>
      </w:tr>
      <w:tr w:rsidR="002414FD" w:rsidRPr="008A3A98" w:rsidTr="00630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2414FD" w:rsidRPr="008A3A98" w:rsidRDefault="002414FD" w:rsidP="0063090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When the “Add Work Experience” button is clicked, it will take the admin to a form where he/she can fill up the work experience and the working year the faculty had.</w:t>
            </w:r>
          </w:p>
        </w:tc>
      </w:tr>
      <w:tr w:rsidR="002414FD" w:rsidRPr="008A3A98" w:rsidTr="00630907">
        <w:tc>
          <w:tcPr>
            <w:cnfStyle w:val="001000000000" w:firstRow="0" w:lastRow="0" w:firstColumn="1" w:lastColumn="0" w:oddVBand="0" w:evenVBand="0" w:oddHBand="0" w:evenHBand="0" w:firstRowFirstColumn="0" w:firstRowLastColumn="0" w:lastRowFirstColumn="0" w:lastRowLastColumn="0"/>
            <w:tcW w:w="1413" w:type="dxa"/>
          </w:tcPr>
          <w:p w:rsidR="002414FD" w:rsidRPr="008A3A98" w:rsidRDefault="002414FD" w:rsidP="00630907">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2414FD" w:rsidRPr="008A3A98" w:rsidRDefault="002414FD" w:rsidP="0063090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p>
        </w:tc>
      </w:tr>
    </w:tbl>
    <w:p w:rsidR="002414FD" w:rsidRPr="00C3545C" w:rsidRDefault="002414FD" w:rsidP="002414F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4320" behindDoc="1" locked="0" layoutInCell="1" allowOverlap="1" wp14:anchorId="19F87961" wp14:editId="6C554D5C">
                <wp:simplePos x="0" y="0"/>
                <wp:positionH relativeFrom="margin">
                  <wp:align>left</wp:align>
                </wp:positionH>
                <wp:positionV relativeFrom="paragraph">
                  <wp:posOffset>0</wp:posOffset>
                </wp:positionV>
                <wp:extent cx="5591175" cy="3095625"/>
                <wp:effectExtent l="0" t="0" r="25400" b="10160"/>
                <wp:wrapSquare wrapText="bothSides"/>
                <wp:docPr id="27" name="Rectangle 27"/>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2414FD">
                            <w:r>
                              <w:rPr>
                                <w:noProof/>
                              </w:rPr>
                              <w:drawing>
                                <wp:inline distT="0" distB="0" distL="0" distR="0" wp14:anchorId="134F5A50" wp14:editId="66485F3D">
                                  <wp:extent cx="594360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9F87961" id="Rectangle 27" o:spid="_x0000_s1036" style="position:absolute;left:0;text-align:left;margin-left:0;margin-top:0;width:440.25pt;height:243.75pt;z-index:-25161216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" fillcolor="#4f81bd [3204]" strokecolor="#243f60 [1604]" strokeweight="1pt">
                <v:textbox style="mso-fit-shape-to-text:t">
                  <w:txbxContent>
                    <w:p w:rsidR="00630907" w:rsidRDefault="00630907" w:rsidP="002414FD">
                      <w:r>
                        <w:rPr>
                          <w:noProof/>
                        </w:rPr>
                        <w:drawing>
                          <wp:inline distT="0" distB="0" distL="0" distR="0" wp14:anchorId="134F5A50" wp14:editId="66485F3D">
                            <wp:extent cx="594360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Figure 3.4.1. Faculty Profile: Work Experience Input</w:t>
      </w:r>
    </w:p>
    <w:p w:rsidR="00B172C6" w:rsidRDefault="00B172C6" w:rsidP="00AF0BC6">
      <w:pPr>
        <w:spacing w:line="360" w:lineRule="auto"/>
        <w:jc w:val="center"/>
        <w:rPr>
          <w:rFonts w:ascii="Arial" w:hAnsi="Arial" w:cs="Arial"/>
          <w:sz w:val="24"/>
          <w:szCs w:val="24"/>
        </w:rPr>
      </w:pPr>
    </w:p>
    <w:p w:rsidR="002414FD" w:rsidRDefault="002414FD" w:rsidP="00AF0BC6">
      <w:pPr>
        <w:spacing w:line="360" w:lineRule="auto"/>
        <w:jc w:val="center"/>
        <w:rPr>
          <w:rFonts w:ascii="Arial" w:hAnsi="Arial" w:cs="Arial"/>
          <w:sz w:val="24"/>
          <w:szCs w:val="24"/>
        </w:rPr>
      </w:pPr>
    </w:p>
    <w:p w:rsidR="002414FD" w:rsidRDefault="002414FD" w:rsidP="00AF0BC6">
      <w:pPr>
        <w:spacing w:line="360" w:lineRule="auto"/>
        <w:jc w:val="center"/>
        <w:rPr>
          <w:rFonts w:ascii="Arial" w:hAnsi="Arial" w:cs="Arial"/>
          <w:sz w:val="24"/>
          <w:szCs w:val="24"/>
        </w:rPr>
      </w:pPr>
    </w:p>
    <w:p w:rsidR="002414FD" w:rsidRDefault="002414FD"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2F29A9" w:rsidRDefault="002F29A9" w:rsidP="00AF0BC6">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97C45"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97C45" w:rsidRPr="008A3A98" w:rsidRDefault="00B172C6"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Functions Attended</w:t>
            </w:r>
          </w:p>
        </w:tc>
      </w:tr>
      <w:tr w:rsidR="00797C45"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97C45" w:rsidRPr="008A3A98" w:rsidRDefault="00B172C6"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Reveals the </w:t>
            </w:r>
            <w:r w:rsidR="00781335">
              <w:rPr>
                <w:rFonts w:ascii="Arial Narrow" w:hAnsi="Arial Narrow" w:cs="Arial"/>
                <w:szCs w:val="24"/>
              </w:rPr>
              <w:t>professor’s functions that he/she attended</w:t>
            </w:r>
          </w:p>
        </w:tc>
      </w:tr>
      <w:tr w:rsidR="00797C45"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97C45" w:rsidRPr="008A3A98" w:rsidRDefault="00456842"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Feat-002</w:t>
            </w:r>
          </w:p>
        </w:tc>
      </w:tr>
    </w:tbl>
    <w:p w:rsidR="00797C45" w:rsidRDefault="00797C45" w:rsidP="00797C45">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1" locked="0" layoutInCell="1" allowOverlap="1" wp14:anchorId="47E7B83D" wp14:editId="1F93E5E3">
                <wp:simplePos x="0" y="0"/>
                <wp:positionH relativeFrom="margin">
                  <wp:align>left</wp:align>
                </wp:positionH>
                <wp:positionV relativeFrom="paragraph">
                  <wp:posOffset>93345</wp:posOffset>
                </wp:positionV>
                <wp:extent cx="5591175" cy="3095625"/>
                <wp:effectExtent l="0" t="0" r="25400" b="10160"/>
                <wp:wrapSquare wrapText="bothSides"/>
                <wp:docPr id="48" name="Rectangle 48"/>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97C45">
                            <w:r>
                              <w:rPr>
                                <w:noProof/>
                              </w:rPr>
                              <w:drawing>
                                <wp:inline distT="0" distB="0" distL="0" distR="0">
                                  <wp:extent cx="59436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7E7B83D" id="Rectangle 48" o:spid="_x0000_s1037" style="position:absolute;left:0;text-align:left;margin-left:0;margin-top:7.35pt;width:440.25pt;height:243.75pt;z-index:-25162854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" fillcolor="#4f81bd [3204]" strokecolor="#243f60 [1604]" strokeweight="1pt">
                <v:textbox style="mso-fit-shape-to-text:t">
                  <w:txbxContent>
                    <w:p w:rsidR="00630907" w:rsidRDefault="00630907" w:rsidP="00797C45">
                      <w:r>
                        <w:rPr>
                          <w:noProof/>
                        </w:rPr>
                        <w:drawing>
                          <wp:inline distT="0" distB="0" distL="0" distR="0">
                            <wp:extent cx="59436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txbxContent>
                </v:textbox>
                <w10:wrap type="square" anchorx="margin"/>
              </v:rect>
            </w:pict>
          </mc:Fallback>
        </mc:AlternateContent>
      </w:r>
      <w:r w:rsidR="00456842">
        <w:rPr>
          <w:rFonts w:ascii="Arial" w:hAnsi="Arial" w:cs="Arial"/>
          <w:sz w:val="24"/>
          <w:szCs w:val="24"/>
        </w:rPr>
        <w:t>Figure 4.0</w:t>
      </w:r>
      <w:r w:rsidR="008223D7">
        <w:rPr>
          <w:rFonts w:ascii="Arial" w:hAnsi="Arial" w:cs="Arial"/>
          <w:sz w:val="24"/>
          <w:szCs w:val="24"/>
        </w:rPr>
        <w:t>. Functions: List of Functions attended by the Professor</w:t>
      </w:r>
    </w:p>
    <w:p w:rsidR="002F29A9" w:rsidRDefault="002F29A9" w:rsidP="00AF0BC6">
      <w:pPr>
        <w:spacing w:line="360" w:lineRule="auto"/>
        <w:jc w:val="center"/>
        <w:rPr>
          <w:rFonts w:ascii="Arial" w:hAnsi="Arial" w:cs="Arial"/>
          <w:sz w:val="24"/>
          <w:szCs w:val="24"/>
        </w:rPr>
      </w:pPr>
    </w:p>
    <w:p w:rsidR="002F29A9" w:rsidRDefault="002F29A9" w:rsidP="00AF0BC6">
      <w:pPr>
        <w:spacing w:line="360" w:lineRule="auto"/>
        <w:jc w:val="center"/>
        <w:rPr>
          <w:rFonts w:ascii="Arial" w:hAnsi="Arial" w:cs="Arial"/>
          <w:sz w:val="24"/>
          <w:szCs w:val="24"/>
        </w:rPr>
      </w:pPr>
    </w:p>
    <w:p w:rsidR="00100586" w:rsidRDefault="00100586" w:rsidP="00AF0BC6">
      <w:pPr>
        <w:spacing w:line="360" w:lineRule="auto"/>
        <w:jc w:val="center"/>
        <w:rPr>
          <w:rFonts w:ascii="Arial" w:hAnsi="Arial" w:cs="Arial"/>
          <w:sz w:val="24"/>
          <w:szCs w:val="24"/>
        </w:rPr>
      </w:pPr>
    </w:p>
    <w:p w:rsidR="00100586" w:rsidRDefault="00100586" w:rsidP="00AF0BC6">
      <w:pPr>
        <w:spacing w:line="360" w:lineRule="auto"/>
        <w:jc w:val="center"/>
        <w:rPr>
          <w:rFonts w:ascii="Arial" w:hAnsi="Arial" w:cs="Arial"/>
          <w:sz w:val="24"/>
          <w:szCs w:val="24"/>
        </w:rPr>
      </w:pPr>
    </w:p>
    <w:p w:rsidR="00100586" w:rsidRDefault="0010058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B172C6" w:rsidRDefault="00B172C6" w:rsidP="00AF0BC6">
      <w:pPr>
        <w:spacing w:line="360" w:lineRule="auto"/>
        <w:jc w:val="center"/>
        <w:rPr>
          <w:rFonts w:ascii="Arial" w:hAnsi="Arial" w:cs="Arial"/>
          <w:sz w:val="24"/>
          <w:szCs w:val="24"/>
        </w:rPr>
      </w:pPr>
    </w:p>
    <w:p w:rsidR="00797C45" w:rsidRDefault="00797C45" w:rsidP="00797C45">
      <w:pPr>
        <w:spacing w:line="360" w:lineRule="auto"/>
        <w:jc w:val="center"/>
        <w:rPr>
          <w:rFonts w:ascii="Arial" w:hAnsi="Arial" w:cs="Arial"/>
          <w:sz w:val="24"/>
          <w:szCs w:val="24"/>
        </w:rPr>
      </w:pPr>
    </w:p>
    <w:p w:rsidR="00B172C6" w:rsidRDefault="00B172C6" w:rsidP="00797C45">
      <w:pPr>
        <w:spacing w:line="360" w:lineRule="auto"/>
        <w:jc w:val="center"/>
        <w:rPr>
          <w:rFonts w:ascii="Arial" w:hAnsi="Arial" w:cs="Arial"/>
          <w:sz w:val="24"/>
          <w:szCs w:val="24"/>
        </w:rPr>
      </w:pPr>
    </w:p>
    <w:p w:rsidR="00B172C6" w:rsidRDefault="00B172C6" w:rsidP="00797C45">
      <w:pPr>
        <w:spacing w:line="360" w:lineRule="auto"/>
        <w:jc w:val="center"/>
        <w:rPr>
          <w:rFonts w:ascii="Arial" w:hAnsi="Arial" w:cs="Arial"/>
          <w:sz w:val="24"/>
          <w:szCs w:val="24"/>
        </w:rPr>
      </w:pPr>
    </w:p>
    <w:p w:rsidR="00B172C6" w:rsidRDefault="00B172C6" w:rsidP="00797C45">
      <w:pPr>
        <w:spacing w:line="360" w:lineRule="auto"/>
        <w:jc w:val="center"/>
        <w:rPr>
          <w:rFonts w:ascii="Arial" w:hAnsi="Arial" w:cs="Arial"/>
          <w:sz w:val="24"/>
          <w:szCs w:val="24"/>
        </w:rPr>
      </w:pPr>
    </w:p>
    <w:p w:rsidR="00B172C6" w:rsidRDefault="00B172C6" w:rsidP="00797C45">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97C45"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97C45" w:rsidRPr="008A3A98" w:rsidRDefault="00797C45"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sidRPr="00C73601">
              <w:rPr>
                <w:rFonts w:ascii="Arial Narrow" w:hAnsi="Arial Narrow" w:cs="Arial"/>
                <w:szCs w:val="24"/>
              </w:rPr>
              <w:t>Faculty Profile: Educational Attainment</w:t>
            </w:r>
          </w:p>
        </w:tc>
      </w:tr>
      <w:tr w:rsidR="00797C45"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97C45" w:rsidRPr="008A3A98" w:rsidRDefault="00781335" w:rsidP="0078133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Assignment for the Educational Attainment of a faculty</w:t>
            </w:r>
          </w:p>
        </w:tc>
      </w:tr>
      <w:tr w:rsidR="00797C45"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97C45" w:rsidRPr="008A3A98" w:rsidRDefault="00797C45"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97C45" w:rsidRPr="008A3A98" w:rsidRDefault="00456842"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Feat-002</w:t>
            </w:r>
          </w:p>
        </w:tc>
      </w:tr>
    </w:tbl>
    <w:p w:rsidR="00797C45" w:rsidRDefault="00797C45" w:rsidP="00797C45">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9984" behindDoc="1" locked="0" layoutInCell="1" allowOverlap="1" wp14:anchorId="63F18B1B" wp14:editId="447277C1">
                <wp:simplePos x="0" y="0"/>
                <wp:positionH relativeFrom="margin">
                  <wp:align>left</wp:align>
                </wp:positionH>
                <wp:positionV relativeFrom="paragraph">
                  <wp:posOffset>93345</wp:posOffset>
                </wp:positionV>
                <wp:extent cx="5591175" cy="3095625"/>
                <wp:effectExtent l="0" t="0" r="25400" b="10160"/>
                <wp:wrapSquare wrapText="bothSides"/>
                <wp:docPr id="52" name="Rectangle 52"/>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97C45">
                            <w:r>
                              <w:rPr>
                                <w:noProof/>
                              </w:rPr>
                              <w:drawing>
                                <wp:inline distT="0" distB="0" distL="0" distR="0">
                                  <wp:extent cx="5943600" cy="2781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3F18B1B" id="Rectangle 52" o:spid="_x0000_s1038" style="position:absolute;left:0;text-align:left;margin-left:0;margin-top:7.35pt;width:440.25pt;height:243.75pt;z-index:-25162649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" fillcolor="#4f81bd [3204]" strokecolor="#243f60 [1604]" strokeweight="1pt">
                <v:textbox style="mso-fit-shape-to-text:t">
                  <w:txbxContent>
                    <w:p w:rsidR="00630907" w:rsidRDefault="00630907" w:rsidP="00797C45">
                      <w:r>
                        <w:rPr>
                          <w:noProof/>
                        </w:rPr>
                        <w:drawing>
                          <wp:inline distT="0" distB="0" distL="0" distR="0">
                            <wp:extent cx="5943600" cy="2781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 xml:space="preserve">Figure </w:t>
      </w:r>
      <w:r w:rsidR="00456842">
        <w:rPr>
          <w:rFonts w:ascii="Arial" w:hAnsi="Arial" w:cs="Arial"/>
          <w:sz w:val="24"/>
          <w:szCs w:val="24"/>
        </w:rPr>
        <w:t>4.1</w:t>
      </w:r>
      <w:r w:rsidR="008223D7">
        <w:rPr>
          <w:rFonts w:ascii="Arial" w:hAnsi="Arial" w:cs="Arial"/>
          <w:sz w:val="24"/>
          <w:szCs w:val="24"/>
        </w:rPr>
        <w:t xml:space="preserve">. Functions: Input </w:t>
      </w:r>
    </w:p>
    <w:p w:rsidR="00100586" w:rsidRDefault="00100586" w:rsidP="00AF0BC6">
      <w:pPr>
        <w:spacing w:line="360" w:lineRule="auto"/>
        <w:jc w:val="center"/>
        <w:rPr>
          <w:rFonts w:ascii="Arial" w:hAnsi="Arial" w:cs="Arial"/>
          <w:sz w:val="24"/>
          <w:szCs w:val="24"/>
        </w:rPr>
      </w:pPr>
    </w:p>
    <w:p w:rsidR="0075200D" w:rsidRDefault="0075200D"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2414FD" w:rsidRDefault="002414FD"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5200D"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5200D" w:rsidRPr="008A3A98" w:rsidRDefault="00781335"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Reports – Individual Performance Commitment and Review</w:t>
            </w:r>
          </w:p>
        </w:tc>
      </w:tr>
      <w:tr w:rsidR="0075200D"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5200D" w:rsidRPr="008A3A98" w:rsidRDefault="00781335"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Reveals the submitted report of a professor</w:t>
            </w:r>
          </w:p>
        </w:tc>
      </w:tr>
      <w:tr w:rsidR="0075200D"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5200D" w:rsidRPr="008A3A98" w:rsidRDefault="00456842"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bl>
    <w:p w:rsidR="0075200D" w:rsidRDefault="0075200D" w:rsidP="0075200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2032" behindDoc="1" locked="0" layoutInCell="1" allowOverlap="1" wp14:anchorId="447D125B" wp14:editId="0D35FFDC">
                <wp:simplePos x="0" y="0"/>
                <wp:positionH relativeFrom="margin">
                  <wp:align>left</wp:align>
                </wp:positionH>
                <wp:positionV relativeFrom="paragraph">
                  <wp:posOffset>93345</wp:posOffset>
                </wp:positionV>
                <wp:extent cx="5591175" cy="3095625"/>
                <wp:effectExtent l="0" t="0" r="25400" b="10160"/>
                <wp:wrapSquare wrapText="bothSides"/>
                <wp:docPr id="55" name="Rectangle 55"/>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5200D">
                            <w:r>
                              <w:rPr>
                                <w:noProof/>
                              </w:rPr>
                              <w:drawing>
                                <wp:inline distT="0" distB="0" distL="0" distR="0">
                                  <wp:extent cx="594360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47D125B" id="Rectangle 55" o:spid="_x0000_s1039" style="position:absolute;left:0;text-align:left;margin-left:0;margin-top:7.35pt;width:440.25pt;height:243.75pt;z-index:-25162444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" fillcolor="#4f81bd [3204]" strokecolor="#243f60 [1604]" strokeweight="1pt">
                <v:textbox style="mso-fit-shape-to-text:t">
                  <w:txbxContent>
                    <w:p w:rsidR="00630907" w:rsidRDefault="00630907" w:rsidP="0075200D">
                      <w:r>
                        <w:rPr>
                          <w:noProof/>
                        </w:rPr>
                        <w:drawing>
                          <wp:inline distT="0" distB="0" distL="0" distR="0">
                            <wp:extent cx="594360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 xml:space="preserve">Figure </w:t>
      </w:r>
      <w:r w:rsidR="00456842">
        <w:rPr>
          <w:rFonts w:ascii="Arial" w:hAnsi="Arial" w:cs="Arial"/>
          <w:sz w:val="24"/>
          <w:szCs w:val="24"/>
        </w:rPr>
        <w:t>5</w:t>
      </w:r>
      <w:r>
        <w:rPr>
          <w:rFonts w:ascii="Arial" w:hAnsi="Arial" w:cs="Arial"/>
          <w:sz w:val="24"/>
          <w:szCs w:val="24"/>
        </w:rPr>
        <w:t>.</w:t>
      </w:r>
      <w:r w:rsidR="00456842">
        <w:rPr>
          <w:rFonts w:ascii="Arial" w:hAnsi="Arial" w:cs="Arial"/>
          <w:sz w:val="24"/>
          <w:szCs w:val="24"/>
        </w:rPr>
        <w:t>0.</w:t>
      </w:r>
      <w:r w:rsidR="008223D7">
        <w:rPr>
          <w:rFonts w:ascii="Arial" w:hAnsi="Arial" w:cs="Arial"/>
          <w:sz w:val="24"/>
          <w:szCs w:val="24"/>
        </w:rPr>
        <w:t xml:space="preserve"> Faculty Reports: Bi-annual Reports List</w:t>
      </w:r>
    </w:p>
    <w:p w:rsidR="00100586" w:rsidRDefault="00100586" w:rsidP="00AF0BC6">
      <w:pPr>
        <w:spacing w:line="360" w:lineRule="auto"/>
        <w:jc w:val="center"/>
        <w:rPr>
          <w:rFonts w:ascii="Arial" w:hAnsi="Arial" w:cs="Arial"/>
          <w:sz w:val="24"/>
          <w:szCs w:val="24"/>
        </w:rPr>
      </w:pPr>
    </w:p>
    <w:p w:rsidR="0075200D" w:rsidRDefault="0075200D"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5200D"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5200D" w:rsidRPr="008A3A98" w:rsidRDefault="00781335"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Reports – Accomplishment Report</w:t>
            </w:r>
          </w:p>
        </w:tc>
      </w:tr>
      <w:tr w:rsidR="0075200D"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5200D" w:rsidRPr="008A3A98" w:rsidRDefault="00781335"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Reveals the date when did the faculty submitted their report</w:t>
            </w:r>
          </w:p>
        </w:tc>
      </w:tr>
      <w:tr w:rsidR="0075200D"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5200D" w:rsidRPr="008A3A98" w:rsidRDefault="00456842"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Feat-003</w:t>
            </w:r>
          </w:p>
        </w:tc>
      </w:tr>
    </w:tbl>
    <w:p w:rsidR="0075200D" w:rsidRDefault="0075200D" w:rsidP="0075200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4080" behindDoc="1" locked="0" layoutInCell="1" allowOverlap="1" wp14:anchorId="447D125B" wp14:editId="0D35FFDC">
                <wp:simplePos x="0" y="0"/>
                <wp:positionH relativeFrom="margin">
                  <wp:align>left</wp:align>
                </wp:positionH>
                <wp:positionV relativeFrom="paragraph">
                  <wp:posOffset>93345</wp:posOffset>
                </wp:positionV>
                <wp:extent cx="5591175" cy="3095625"/>
                <wp:effectExtent l="0" t="0" r="25400" b="10160"/>
                <wp:wrapSquare wrapText="bothSides"/>
                <wp:docPr id="57" name="Rectangle 57"/>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5200D">
                            <w:r>
                              <w:rPr>
                                <w:noProof/>
                              </w:rPr>
                              <w:drawing>
                                <wp:inline distT="0" distB="0" distL="0" distR="0">
                                  <wp:extent cx="5943600" cy="28346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47D125B" id="Rectangle 57" o:spid="_x0000_s1040" style="position:absolute;left:0;text-align:left;margin-left:0;margin-top:7.35pt;width:440.25pt;height:243.75pt;z-index:-25162240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" fillcolor="#4f81bd [3204]" strokecolor="#243f60 [1604]" strokeweight="1pt">
                <v:textbox style="mso-fit-shape-to-text:t">
                  <w:txbxContent>
                    <w:p w:rsidR="00630907" w:rsidRDefault="00630907" w:rsidP="0075200D">
                      <w:r>
                        <w:rPr>
                          <w:noProof/>
                        </w:rPr>
                        <w:drawing>
                          <wp:inline distT="0" distB="0" distL="0" distR="0">
                            <wp:extent cx="5943600" cy="28346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 xml:space="preserve">Figure </w:t>
      </w:r>
      <w:r w:rsidR="00456842">
        <w:rPr>
          <w:rFonts w:ascii="Arial" w:hAnsi="Arial" w:cs="Arial"/>
          <w:sz w:val="24"/>
          <w:szCs w:val="24"/>
        </w:rPr>
        <w:t xml:space="preserve">5.1. </w:t>
      </w:r>
      <w:r w:rsidR="008223D7">
        <w:rPr>
          <w:rFonts w:ascii="Arial" w:hAnsi="Arial" w:cs="Arial"/>
          <w:sz w:val="24"/>
          <w:szCs w:val="24"/>
        </w:rPr>
        <w:t>Faculty Reports: Quarterly Reports List</w:t>
      </w:r>
    </w:p>
    <w:p w:rsidR="0075200D" w:rsidRDefault="0075200D"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5200D"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5200D" w:rsidRPr="008A3A98" w:rsidRDefault="00781335"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Maintenance Category</w:t>
            </w:r>
          </w:p>
        </w:tc>
      </w:tr>
      <w:tr w:rsidR="0075200D"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5200D" w:rsidRPr="008A3A98" w:rsidRDefault="00781335"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This is the maintenance form where if there are any changes to the personal information of a faculty.</w:t>
            </w:r>
          </w:p>
        </w:tc>
      </w:tr>
      <w:tr w:rsidR="0075200D"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5200D" w:rsidRPr="008A3A98" w:rsidRDefault="0075200D"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Feat-001</w:t>
            </w:r>
            <w:r w:rsidR="00456842">
              <w:rPr>
                <w:rFonts w:ascii="Arial Narrow" w:hAnsi="Arial Narrow" w:cs="Arial"/>
                <w:szCs w:val="24"/>
              </w:rPr>
              <w:t>, Feat-002, Feat-003</w:t>
            </w:r>
          </w:p>
        </w:tc>
      </w:tr>
    </w:tbl>
    <w:p w:rsidR="0075200D" w:rsidRDefault="0075200D" w:rsidP="0075200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6128" behindDoc="1" locked="0" layoutInCell="1" allowOverlap="1" wp14:anchorId="2A75F71B" wp14:editId="0A958A3F">
                <wp:simplePos x="0" y="0"/>
                <wp:positionH relativeFrom="margin">
                  <wp:align>left</wp:align>
                </wp:positionH>
                <wp:positionV relativeFrom="paragraph">
                  <wp:posOffset>93345</wp:posOffset>
                </wp:positionV>
                <wp:extent cx="5591175" cy="3095625"/>
                <wp:effectExtent l="0" t="0" r="25400" b="10160"/>
                <wp:wrapSquare wrapText="bothSides"/>
                <wp:docPr id="60" name="Rectangle 60"/>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5200D">
                            <w:r>
                              <w:rPr>
                                <w:noProof/>
                              </w:rPr>
                              <w:drawing>
                                <wp:inline distT="0" distB="0" distL="0" distR="0">
                                  <wp:extent cx="5943600" cy="3152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A75F71B" id="Rectangle 60" o:spid="_x0000_s1041" style="position:absolute;left:0;text-align:left;margin-left:0;margin-top:7.35pt;width:440.25pt;height:243.75pt;z-index:-251620352;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" fillcolor="#4f81bd [3204]" strokecolor="#243f60 [1604]" strokeweight="1pt">
                <v:textbox style="mso-fit-shape-to-text:t">
                  <w:txbxContent>
                    <w:p w:rsidR="00630907" w:rsidRDefault="00630907" w:rsidP="0075200D">
                      <w:r>
                        <w:rPr>
                          <w:noProof/>
                        </w:rPr>
                        <w:drawing>
                          <wp:inline distT="0" distB="0" distL="0" distR="0">
                            <wp:extent cx="5943600" cy="3152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 xml:space="preserve">Figure </w:t>
      </w:r>
      <w:r w:rsidR="00456842">
        <w:rPr>
          <w:rFonts w:ascii="Arial" w:hAnsi="Arial" w:cs="Arial"/>
          <w:sz w:val="24"/>
          <w:szCs w:val="24"/>
        </w:rPr>
        <w:t xml:space="preserve">6.0 </w:t>
      </w:r>
      <w:r w:rsidR="008223D7">
        <w:rPr>
          <w:rFonts w:ascii="Arial" w:hAnsi="Arial" w:cs="Arial"/>
          <w:sz w:val="24"/>
          <w:szCs w:val="24"/>
        </w:rPr>
        <w:t xml:space="preserve"> Maintenance</w:t>
      </w:r>
    </w:p>
    <w:p w:rsidR="0075200D" w:rsidRDefault="0075200D"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5200D"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5200D" w:rsidRPr="008A3A98" w:rsidRDefault="00781335"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Function Levels</w:t>
            </w:r>
          </w:p>
        </w:tc>
      </w:tr>
      <w:tr w:rsidR="0075200D"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5200D" w:rsidRPr="008A3A98" w:rsidRDefault="00781335"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Reveals function level; can be edited or deleted</w:t>
            </w:r>
          </w:p>
        </w:tc>
      </w:tr>
      <w:tr w:rsidR="0075200D"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5200D" w:rsidRPr="008A3A98" w:rsidRDefault="0075200D" w:rsidP="0045684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w:t>
            </w:r>
            <w:r w:rsidR="00456842">
              <w:rPr>
                <w:rFonts w:ascii="Arial Narrow" w:hAnsi="Arial Narrow" w:cs="Arial"/>
                <w:szCs w:val="24"/>
              </w:rPr>
              <w:t>2</w:t>
            </w:r>
          </w:p>
        </w:tc>
      </w:tr>
    </w:tbl>
    <w:p w:rsidR="0075200D" w:rsidRDefault="0075200D" w:rsidP="00B172C6">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8176" behindDoc="1" locked="0" layoutInCell="1" allowOverlap="1" wp14:anchorId="2A75F71B" wp14:editId="0A958A3F">
                <wp:simplePos x="0" y="0"/>
                <wp:positionH relativeFrom="margin">
                  <wp:align>left</wp:align>
                </wp:positionH>
                <wp:positionV relativeFrom="paragraph">
                  <wp:posOffset>93345</wp:posOffset>
                </wp:positionV>
                <wp:extent cx="5591175" cy="3095625"/>
                <wp:effectExtent l="0" t="0" r="25400" b="10160"/>
                <wp:wrapSquare wrapText="bothSides"/>
                <wp:docPr id="62" name="Rectangle 62"/>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5200D">
                            <w:r>
                              <w:rPr>
                                <w:noProof/>
                              </w:rPr>
                              <w:drawing>
                                <wp:inline distT="0" distB="0" distL="0" distR="0">
                                  <wp:extent cx="5943600" cy="3362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A75F71B" id="Rectangle 62" o:spid="_x0000_s1042" style="position:absolute;left:0;text-align:left;margin-left:0;margin-top:7.35pt;width:440.25pt;height:243.75pt;z-index:-25161830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" fillcolor="#4f81bd [3204]" strokecolor="#243f60 [1604]" strokeweight="1pt">
                <v:textbox style="mso-fit-shape-to-text:t">
                  <w:txbxContent>
                    <w:p w:rsidR="00630907" w:rsidRDefault="00630907" w:rsidP="0075200D">
                      <w:r>
                        <w:rPr>
                          <w:noProof/>
                        </w:rPr>
                        <w:drawing>
                          <wp:inline distT="0" distB="0" distL="0" distR="0">
                            <wp:extent cx="5943600" cy="3362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 xml:space="preserve">Figure </w:t>
      </w:r>
      <w:r w:rsidR="00456842">
        <w:rPr>
          <w:rFonts w:ascii="Arial" w:hAnsi="Arial" w:cs="Arial"/>
          <w:sz w:val="24"/>
          <w:szCs w:val="24"/>
        </w:rPr>
        <w:t>6.1</w:t>
      </w:r>
      <w:r w:rsidR="008223D7">
        <w:rPr>
          <w:rFonts w:ascii="Arial" w:hAnsi="Arial" w:cs="Arial"/>
          <w:sz w:val="24"/>
          <w:szCs w:val="24"/>
        </w:rPr>
        <w:t xml:space="preserve"> Maintenance: Function Level List</w:t>
      </w: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p w:rsidR="00B172C6" w:rsidRDefault="00B172C6" w:rsidP="00B172C6">
      <w:pPr>
        <w:spacing w:line="360" w:lineRule="auto"/>
        <w:jc w:val="center"/>
        <w:rPr>
          <w:rFonts w:ascii="Arial" w:hAnsi="Arial" w:cs="Arial"/>
          <w:sz w:val="24"/>
          <w:szCs w:val="24"/>
        </w:rPr>
      </w:pPr>
    </w:p>
    <w:tbl>
      <w:tblPr>
        <w:tblStyle w:val="GridTable4-Accent1"/>
        <w:tblW w:w="0" w:type="auto"/>
        <w:tblLook w:val="04A0" w:firstRow="1" w:lastRow="0" w:firstColumn="1" w:lastColumn="0" w:noHBand="0" w:noVBand="1"/>
      </w:tblPr>
      <w:tblGrid>
        <w:gridCol w:w="1413"/>
        <w:gridCol w:w="7937"/>
      </w:tblGrid>
      <w:tr w:rsidR="0075200D" w:rsidRPr="008A3A98" w:rsidTr="00B17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Form Name:</w:t>
            </w:r>
          </w:p>
        </w:tc>
        <w:tc>
          <w:tcPr>
            <w:tcW w:w="7937" w:type="dxa"/>
          </w:tcPr>
          <w:p w:rsidR="0075200D" w:rsidRPr="008A3A98" w:rsidRDefault="00781335" w:rsidP="00B172C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 xml:space="preserve">Function Levels – Add </w:t>
            </w:r>
          </w:p>
        </w:tc>
      </w:tr>
      <w:tr w:rsidR="0075200D" w:rsidRPr="008A3A98" w:rsidTr="00B1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Description:</w:t>
            </w:r>
          </w:p>
        </w:tc>
        <w:tc>
          <w:tcPr>
            <w:tcW w:w="7937" w:type="dxa"/>
          </w:tcPr>
          <w:p w:rsidR="0075200D" w:rsidRPr="008A3A98" w:rsidRDefault="00781335" w:rsidP="00B172C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Cs w:val="24"/>
              </w:rPr>
            </w:pPr>
            <w:r>
              <w:rPr>
                <w:rFonts w:ascii="Arial Narrow" w:hAnsi="Arial Narrow" w:cs="Arial"/>
                <w:szCs w:val="24"/>
              </w:rPr>
              <w:t>Adds a function level for a professor</w:t>
            </w:r>
          </w:p>
        </w:tc>
      </w:tr>
      <w:tr w:rsidR="0075200D" w:rsidRPr="008A3A98" w:rsidTr="00B172C6">
        <w:tc>
          <w:tcPr>
            <w:cnfStyle w:val="001000000000" w:firstRow="0" w:lastRow="0" w:firstColumn="1" w:lastColumn="0" w:oddVBand="0" w:evenVBand="0" w:oddHBand="0" w:evenHBand="0" w:firstRowFirstColumn="0" w:firstRowLastColumn="0" w:lastRowFirstColumn="0" w:lastRowLastColumn="0"/>
            <w:tcW w:w="1413" w:type="dxa"/>
          </w:tcPr>
          <w:p w:rsidR="0075200D" w:rsidRPr="008A3A98" w:rsidRDefault="0075200D" w:rsidP="00B172C6">
            <w:pPr>
              <w:spacing w:line="360" w:lineRule="auto"/>
              <w:jc w:val="both"/>
              <w:rPr>
                <w:rFonts w:ascii="Arial Narrow" w:hAnsi="Arial Narrow" w:cs="Arial"/>
                <w:szCs w:val="24"/>
              </w:rPr>
            </w:pPr>
            <w:r w:rsidRPr="008A3A98">
              <w:rPr>
                <w:rFonts w:ascii="Arial Narrow" w:hAnsi="Arial Narrow" w:cs="Arial"/>
                <w:szCs w:val="24"/>
              </w:rPr>
              <w:t>Feature ID:</w:t>
            </w:r>
          </w:p>
        </w:tc>
        <w:tc>
          <w:tcPr>
            <w:tcW w:w="7937" w:type="dxa"/>
          </w:tcPr>
          <w:p w:rsidR="0075200D" w:rsidRPr="008A3A98" w:rsidRDefault="00456842" w:rsidP="00B17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Cs w:val="24"/>
              </w:rPr>
            </w:pPr>
            <w:r>
              <w:rPr>
                <w:rFonts w:ascii="Arial Narrow" w:hAnsi="Arial Narrow" w:cs="Arial"/>
                <w:szCs w:val="24"/>
              </w:rPr>
              <w:t>Feat-002</w:t>
            </w:r>
          </w:p>
        </w:tc>
      </w:tr>
    </w:tbl>
    <w:p w:rsidR="0075200D" w:rsidRDefault="0075200D" w:rsidP="0075200D">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0224" behindDoc="1" locked="0" layoutInCell="1" allowOverlap="1" wp14:anchorId="2A75F71B" wp14:editId="0A958A3F">
                <wp:simplePos x="0" y="0"/>
                <wp:positionH relativeFrom="margin">
                  <wp:align>left</wp:align>
                </wp:positionH>
                <wp:positionV relativeFrom="paragraph">
                  <wp:posOffset>93345</wp:posOffset>
                </wp:positionV>
                <wp:extent cx="5591175" cy="3095625"/>
                <wp:effectExtent l="0" t="0" r="25400" b="10160"/>
                <wp:wrapSquare wrapText="bothSides"/>
                <wp:docPr id="64" name="Rectangle 64"/>
                <wp:cNvGraphicFramePr/>
                <a:graphic xmlns:a="http://schemas.openxmlformats.org/drawingml/2006/main">
                  <a:graphicData uri="http://schemas.microsoft.com/office/word/2010/wordprocessingShape">
                    <wps:wsp>
                      <wps:cNvSpPr/>
                      <wps:spPr>
                        <a:xfrm>
                          <a:off x="0" y="0"/>
                          <a:ext cx="5591175" cy="309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0907" w:rsidRDefault="00630907" w:rsidP="0075200D">
                            <w:r>
                              <w:rPr>
                                <w:noProof/>
                              </w:rPr>
                              <w:drawing>
                                <wp:inline distT="0" distB="0" distL="0" distR="0">
                                  <wp:extent cx="5943600" cy="2686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A75F71B" id="Rectangle 64" o:spid="_x0000_s1043" style="position:absolute;left:0;text-align:left;margin-left:0;margin-top:7.35pt;width:440.25pt;height:243.75pt;z-index:-25161625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" fillcolor="#4f81bd [3204]" strokecolor="#243f60 [1604]" strokeweight="1pt">
                <v:textbox style="mso-fit-shape-to-text:t">
                  <w:txbxContent>
                    <w:p w:rsidR="00630907" w:rsidRDefault="00630907" w:rsidP="0075200D">
                      <w:r>
                        <w:rPr>
                          <w:noProof/>
                        </w:rPr>
                        <w:drawing>
                          <wp:inline distT="0" distB="0" distL="0" distR="0">
                            <wp:extent cx="5943600" cy="2686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txbxContent>
                </v:textbox>
                <w10:wrap type="square" anchorx="margin"/>
              </v:rect>
            </w:pict>
          </mc:Fallback>
        </mc:AlternateContent>
      </w:r>
      <w:r>
        <w:rPr>
          <w:rFonts w:ascii="Arial" w:hAnsi="Arial" w:cs="Arial"/>
          <w:sz w:val="24"/>
          <w:szCs w:val="24"/>
        </w:rPr>
        <w:t xml:space="preserve">Figure </w:t>
      </w:r>
      <w:r w:rsidR="00456842">
        <w:rPr>
          <w:rFonts w:ascii="Arial" w:hAnsi="Arial" w:cs="Arial"/>
          <w:sz w:val="24"/>
          <w:szCs w:val="24"/>
        </w:rPr>
        <w:t xml:space="preserve">6.2 </w:t>
      </w:r>
      <w:r w:rsidR="008223D7">
        <w:rPr>
          <w:rFonts w:ascii="Arial" w:hAnsi="Arial" w:cs="Arial"/>
          <w:sz w:val="24"/>
          <w:szCs w:val="24"/>
        </w:rPr>
        <w:t>Maintenance: Function Level List</w:t>
      </w:r>
      <w:r w:rsidR="008223D7">
        <w:rPr>
          <w:rFonts w:ascii="Arial" w:hAnsi="Arial" w:cs="Arial"/>
          <w:sz w:val="24"/>
          <w:szCs w:val="24"/>
        </w:rPr>
        <w:t xml:space="preserve"> - Add</w:t>
      </w:r>
    </w:p>
    <w:p w:rsidR="0075200D" w:rsidRDefault="0075200D"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B172C6" w:rsidRDefault="00B172C6" w:rsidP="0075200D">
      <w:pPr>
        <w:spacing w:line="360" w:lineRule="auto"/>
        <w:jc w:val="center"/>
        <w:rPr>
          <w:rFonts w:ascii="Arial" w:hAnsi="Arial" w:cs="Arial"/>
          <w:sz w:val="24"/>
          <w:szCs w:val="24"/>
        </w:rPr>
      </w:pPr>
    </w:p>
    <w:p w:rsidR="00443FCA" w:rsidRPr="00C3545C" w:rsidRDefault="00443FCA" w:rsidP="002414FD">
      <w:pPr>
        <w:spacing w:line="360" w:lineRule="auto"/>
        <w:rPr>
          <w:rFonts w:ascii="Arial" w:hAnsi="Arial" w:cs="Arial"/>
          <w:sz w:val="24"/>
          <w:szCs w:val="24"/>
        </w:rPr>
      </w:pPr>
    </w:p>
    <w:sectPr w:rsidR="00443FCA" w:rsidRPr="00C3545C" w:rsidSect="00A73AE0">
      <w:headerReference w:type="default" r:id="rId34"/>
      <w:footerReference w:type="default" r:id="rId35"/>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30D" w:rsidRDefault="0081730D" w:rsidP="00A73AE0">
      <w:r>
        <w:separator/>
      </w:r>
    </w:p>
  </w:endnote>
  <w:endnote w:type="continuationSeparator" w:id="0">
    <w:p w:rsidR="0081730D" w:rsidRDefault="0081730D"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907" w:rsidRDefault="00630907">
    <w:pPr>
      <w:pStyle w:val="Footer"/>
    </w:pP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6592A9D3" wp14:editId="4689F0F9">
              <wp:simplePos x="0" y="0"/>
              <wp:positionH relativeFrom="column">
                <wp:posOffset>-123190</wp:posOffset>
              </wp:positionH>
              <wp:positionV relativeFrom="page">
                <wp:posOffset>9105900</wp:posOffset>
              </wp:positionV>
              <wp:extent cx="6267450"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0907" w:rsidRPr="00CE7EF1" w:rsidRDefault="00630907" w:rsidP="00D56C8A">
                          <w:pPr>
                            <w:jc w:val="center"/>
                            <w:rPr>
                              <w:b/>
                              <w:sz w:val="28"/>
                            </w:rPr>
                          </w:pPr>
                          <w:r>
                            <w:rPr>
                              <w:rFonts w:ascii="Times New Roman" w:hAnsi="Times New Roman" w:cs="Times New Roman"/>
                              <w:b/>
                              <w:sz w:val="30"/>
                            </w:rPr>
                            <w:t>TECHNICAL REPORT FOR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2A9D3" id="_x0000_t202" coordsize="21600,21600" o:spt="202" path="m,l,21600r21600,l21600,xe">
              <v:stroke joinstyle="miter"/>
              <v:path gradientshapeok="t" o:connecttype="rect"/>
            </v:shapetype>
            <v:shape id="Text Box 9" o:spid="_x0000_s1045" type="#_x0000_t202" style="position:absolute;margin-left:-9.7pt;margin-top:717pt;width:493.5pt;height: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" fillcolor="white [3201]" stroked="f" strokeweight=".5pt">
              <v:textbox>
                <w:txbxContent>
                  <w:p w:rsidR="00630907" w:rsidRPr="00CE7EF1" w:rsidRDefault="00630907" w:rsidP="00D56C8A">
                    <w:pPr>
                      <w:jc w:val="center"/>
                      <w:rPr>
                        <w:b/>
                        <w:sz w:val="28"/>
                      </w:rPr>
                    </w:pPr>
                    <w:r>
                      <w:rPr>
                        <w:rFonts w:ascii="Times New Roman" w:hAnsi="Times New Roman" w:cs="Times New Roman"/>
                        <w:b/>
                        <w:sz w:val="30"/>
                      </w:rPr>
                      <w:t>TECHNICAL REPORT FOR APPLICATION</w:t>
                    </w:r>
                  </w:p>
                </w:txbxContent>
              </v:textbox>
              <w10:wrap anchory="page"/>
            </v:shape>
          </w:pict>
        </mc:Fallback>
      </mc:AlternateContent>
    </w:r>
    <w:r>
      <w:rPr>
        <w:rFonts w:ascii="Times New Roman" w:hAnsi="Times New Roman" w:cs="Times New Roman"/>
        <w:noProof/>
        <w:sz w:val="24"/>
      </w:rPr>
      <mc:AlternateContent>
        <mc:Choice Requires="wps">
          <w:drawing>
            <wp:anchor distT="0" distB="0" distL="114300" distR="114300" simplePos="0" relativeHeight="251673600" behindDoc="1" locked="0" layoutInCell="1" allowOverlap="1" wp14:anchorId="34EE5AD2" wp14:editId="371F0660">
              <wp:simplePos x="0" y="0"/>
              <wp:positionH relativeFrom="column">
                <wp:posOffset>6048375</wp:posOffset>
              </wp:positionH>
              <wp:positionV relativeFrom="page">
                <wp:posOffset>9144000</wp:posOffset>
              </wp:positionV>
              <wp:extent cx="809625" cy="3238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8096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0907" w:rsidRDefault="00630907" w:rsidP="00141015">
                          <w:pPr>
                            <w:jc w:val="center"/>
                          </w:pPr>
                          <w:r w:rsidRPr="005B116D">
                            <w:rPr>
                              <w:color w:val="7F7F7F" w:themeColor="background1" w:themeShade="7F"/>
                            </w:rPr>
                            <w:t>Page</w:t>
                          </w:r>
                          <w:r>
                            <w:t xml:space="preserve"> | </w:t>
                          </w:r>
                          <w:r>
                            <w:fldChar w:fldCharType="begin"/>
                          </w:r>
                          <w:r>
                            <w:instrText xml:space="preserve"> PAGE   \* MERGEFORMAT </w:instrText>
                          </w:r>
                          <w:r>
                            <w:fldChar w:fldCharType="separate"/>
                          </w:r>
                          <w:r w:rsidR="00142317" w:rsidRPr="00142317">
                            <w:rPr>
                              <w:b/>
                              <w:bCs/>
                              <w:noProof/>
                            </w:rPr>
                            <w:t>24</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E5AD2" id="Text Box 10" o:spid="_x0000_s1046" type="#_x0000_t202" style="position:absolute;margin-left:476.25pt;margin-top:10in;width:63.75pt;height:2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" fillcolor="white [3201]" stroked="f" strokeweight=".5pt">
              <v:textbox>
                <w:txbxContent>
                  <w:p w:rsidR="00630907" w:rsidRDefault="00630907" w:rsidP="00141015">
                    <w:pPr>
                      <w:jc w:val="center"/>
                    </w:pPr>
                    <w:r w:rsidRPr="005B116D">
                      <w:rPr>
                        <w:color w:val="7F7F7F" w:themeColor="background1" w:themeShade="7F"/>
                      </w:rPr>
                      <w:t>Page</w:t>
                    </w:r>
                    <w:r>
                      <w:t xml:space="preserve"> | </w:t>
                    </w:r>
                    <w:r>
                      <w:fldChar w:fldCharType="begin"/>
                    </w:r>
                    <w:r>
                      <w:instrText xml:space="preserve"> PAGE   \* MERGEFORMAT </w:instrText>
                    </w:r>
                    <w:r>
                      <w:fldChar w:fldCharType="separate"/>
                    </w:r>
                    <w:r w:rsidR="00142317" w:rsidRPr="00142317">
                      <w:rPr>
                        <w:b/>
                        <w:bCs/>
                        <w:noProof/>
                      </w:rPr>
                      <w:t>24</w:t>
                    </w:r>
                    <w:r>
                      <w:rPr>
                        <w:b/>
                        <w:bCs/>
                        <w:noProof/>
                      </w:rPr>
                      <w:fldChar w:fldCharType="end"/>
                    </w:r>
                  </w:p>
                </w:txbxContent>
              </v:textbox>
              <w10:wrap anchory="page"/>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3104C140" wp14:editId="1E76791D">
              <wp:simplePos x="0" y="0"/>
              <wp:positionH relativeFrom="column">
                <wp:posOffset>-914400</wp:posOffset>
              </wp:positionH>
              <wp:positionV relativeFrom="paragraph">
                <wp:posOffset>-282575</wp:posOffset>
              </wp:positionV>
              <wp:extent cx="77724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43BAC9"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22.25pt" to="540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A67FF68" wp14:editId="22BDEE5B">
              <wp:simplePos x="0" y="0"/>
              <wp:positionH relativeFrom="column">
                <wp:posOffset>-914400</wp:posOffset>
              </wp:positionH>
              <wp:positionV relativeFrom="paragraph">
                <wp:posOffset>-61595</wp:posOffset>
              </wp:positionV>
              <wp:extent cx="77724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5267C1"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4.85pt" to="540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" strokecolor="black [3213]" strokeweight="1.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30D" w:rsidRDefault="0081730D" w:rsidP="00A73AE0">
      <w:r>
        <w:separator/>
      </w:r>
    </w:p>
  </w:footnote>
  <w:footnote w:type="continuationSeparator" w:id="0">
    <w:p w:rsidR="0081730D" w:rsidRDefault="0081730D" w:rsidP="00A73A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907" w:rsidRPr="00A73AE0" w:rsidRDefault="00630907">
    <w:pPr>
      <w:pStyle w:val="Header"/>
      <w:rPr>
        <w:rFonts w:ascii="Times New Roman" w:hAnsi="Times New Roman" w:cs="Times New Roman"/>
        <w:sz w:val="36"/>
      </w:rPr>
    </w:pPr>
    <w:r>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40B98BCE" wp14:editId="293521B9">
              <wp:simplePos x="0" y="0"/>
              <wp:positionH relativeFrom="column">
                <wp:posOffset>-123825</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6EE361"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75pt,-36pt" to="-9.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61C1A4C1" wp14:editId="5CDA609F">
              <wp:simplePos x="0" y="0"/>
              <wp:positionH relativeFrom="column">
                <wp:posOffset>6134100</wp:posOffset>
              </wp:positionH>
              <wp:positionV relativeFrom="paragraph">
                <wp:posOffset>-447675</wp:posOffset>
              </wp:positionV>
              <wp:extent cx="0" cy="1005840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CA48E"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83pt,-35.25pt" to="483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" strokecolor="black [3213]" strokeweight="1.5pt">
              <v:stroke joinstyle="miter"/>
            </v:line>
          </w:pict>
        </mc:Fallback>
      </mc:AlternateContent>
    </w:r>
    <w:r>
      <w:rPr>
        <w:rFonts w:ascii="Times New Roman" w:hAnsi="Times New Roman" w:cs="Times New Roman"/>
        <w:noProof/>
        <w:sz w:val="36"/>
      </w:rPr>
      <w:drawing>
        <wp:anchor distT="0" distB="0" distL="114300" distR="114300" simplePos="0" relativeHeight="251669504" behindDoc="1" locked="0" layoutInCell="1" allowOverlap="1" wp14:anchorId="000EF8BB" wp14:editId="5968DAA0">
          <wp:simplePos x="0" y="0"/>
          <wp:positionH relativeFrom="column">
            <wp:posOffset>2543175</wp:posOffset>
          </wp:positionH>
          <wp:positionV relativeFrom="page">
            <wp:posOffset>247650</wp:posOffset>
          </wp:positionV>
          <wp:extent cx="781050" cy="7810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p>
  <w:p w:rsidR="00630907" w:rsidRDefault="00630907"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67495EA9" wp14:editId="04C16BE4">
              <wp:simplePos x="0" y="0"/>
              <wp:positionH relativeFrom="column">
                <wp:posOffset>-914400</wp:posOffset>
              </wp:positionH>
              <wp:positionV relativeFrom="paragraph">
                <wp:posOffset>619125</wp:posOffset>
              </wp:positionV>
              <wp:extent cx="77724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BFF33A"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48.75pt" to="540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3F4F7154" wp14:editId="65BB70C4">
              <wp:simplePos x="0" y="0"/>
              <wp:positionH relativeFrom="column">
                <wp:posOffset>-914400</wp:posOffset>
              </wp:positionH>
              <wp:positionV relativeFrom="paragraph">
                <wp:posOffset>398145</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CCFDA"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1.35pt" to="540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" strokecolor="black [3213]" strokeweight="1.5pt">
              <v:stroke joinstyle="miter"/>
            </v:line>
          </w:pict>
        </mc:Fallback>
      </mc:AlternateContent>
    </w:r>
  </w:p>
  <w:p w:rsidR="00630907" w:rsidRDefault="00630907"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0C370FCB" wp14:editId="3765949F">
              <wp:simplePos x="0" y="0"/>
              <wp:positionH relativeFrom="column">
                <wp:posOffset>-123824</wp:posOffset>
              </wp:positionH>
              <wp:positionV relativeFrom="page">
                <wp:posOffset>1104900</wp:posOffset>
              </wp:positionV>
              <wp:extent cx="6267450" cy="32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0907" w:rsidRDefault="00630907"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370FCB" id="_x0000_t202" coordsize="21600,21600" o:spt="202" path="m,l,21600r21600,l21600,xe">
              <v:stroke joinstyle="miter"/>
              <v:path gradientshapeok="t" o:connecttype="rect"/>
            </v:shapetype>
            <v:shape id="Text Box 7" o:spid="_x0000_s1044" type="#_x0000_t202" style="position:absolute;left:0;text-align:left;margin-left:-9.75pt;margin-top:87pt;width:493.5pt;height:2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" fillcolor="white [3201]" stroked="f" strokeweight=".5pt">
              <v:textbox>
                <w:txbxContent>
                  <w:p w:rsidR="00630907" w:rsidRDefault="00630907" w:rsidP="00A73AE0">
                    <w:pPr>
                      <w:jc w:val="center"/>
                    </w:pPr>
                    <w:r w:rsidRPr="00A73AE0">
                      <w:rPr>
                        <w:rFonts w:ascii="Times New Roman" w:hAnsi="Times New Roman" w:cs="Times New Roman"/>
                        <w:sz w:val="24"/>
                      </w:rPr>
                      <w:t>POLYTECHNIC UNIVERSITY OF THE PHILIPPINES</w:t>
                    </w:r>
                  </w:p>
                </w:txbxContent>
              </v:textbox>
              <w10:wrap anchory="page"/>
            </v:shape>
          </w:pict>
        </mc:Fallback>
      </mc:AlternateContent>
    </w:r>
  </w:p>
  <w:p w:rsidR="00630907" w:rsidRDefault="00630907" w:rsidP="00A73AE0">
    <w:pPr>
      <w:pStyle w:val="Header"/>
      <w:jc w:val="center"/>
      <w:rPr>
        <w:rFonts w:ascii="Times New Roman" w:hAnsi="Times New Roman" w:cs="Times New Roman"/>
        <w:sz w:val="24"/>
      </w:rPr>
    </w:pPr>
  </w:p>
  <w:p w:rsidR="00630907" w:rsidRPr="00A73AE0" w:rsidRDefault="00630907" w:rsidP="00A73AE0">
    <w:pPr>
      <w:pStyle w:val="Header"/>
      <w:jc w:val="cent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D93522"/>
    <w:multiLevelType w:val="hybridMultilevel"/>
    <w:tmpl w:val="E50CAE92"/>
    <w:lvl w:ilvl="0" w:tplc="006C684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4D005F"/>
    <w:multiLevelType w:val="hybridMultilevel"/>
    <w:tmpl w:val="C1DA80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69A6C92"/>
    <w:multiLevelType w:val="hybridMultilevel"/>
    <w:tmpl w:val="CAD4CE8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D33A88"/>
    <w:multiLevelType w:val="hybridMultilevel"/>
    <w:tmpl w:val="79B46338"/>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591935"/>
    <w:multiLevelType w:val="hybridMultilevel"/>
    <w:tmpl w:val="56684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FCC1DD1"/>
    <w:multiLevelType w:val="hybridMultilevel"/>
    <w:tmpl w:val="3BB617F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5" w15:restartNumberingAfterBreak="0">
    <w:nsid w:val="57BC1FAB"/>
    <w:multiLevelType w:val="hybridMultilevel"/>
    <w:tmpl w:val="5072B56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7CB1A60"/>
    <w:multiLevelType w:val="hybridMultilevel"/>
    <w:tmpl w:val="3FD40E92"/>
    <w:lvl w:ilvl="0" w:tplc="BFD4DB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9F6F61"/>
    <w:multiLevelType w:val="hybridMultilevel"/>
    <w:tmpl w:val="B276D07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0" w15:restartNumberingAfterBreak="0">
    <w:nsid w:val="6E685D2E"/>
    <w:multiLevelType w:val="hybridMultilevel"/>
    <w:tmpl w:val="D1A681D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DA71E4"/>
    <w:multiLevelType w:val="hybridMultilevel"/>
    <w:tmpl w:val="061261A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3" w15:restartNumberingAfterBreak="0">
    <w:nsid w:val="6EFC79A5"/>
    <w:multiLevelType w:val="multilevel"/>
    <w:tmpl w:val="F6A6E20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21E421B"/>
    <w:multiLevelType w:val="hybridMultilevel"/>
    <w:tmpl w:val="14D8E3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5" w15:restartNumberingAfterBreak="0">
    <w:nsid w:val="73AB35E3"/>
    <w:multiLevelType w:val="hybridMultilevel"/>
    <w:tmpl w:val="E6A0497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6" w15:restartNumberingAfterBreak="0">
    <w:nsid w:val="762A7456"/>
    <w:multiLevelType w:val="hybridMultilevel"/>
    <w:tmpl w:val="ACA0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6"/>
  </w:num>
  <w:num w:numId="2">
    <w:abstractNumId w:val="12"/>
  </w:num>
  <w:num w:numId="3">
    <w:abstractNumId w:val="10"/>
  </w:num>
  <w:num w:numId="4">
    <w:abstractNumId w:val="31"/>
  </w:num>
  <w:num w:numId="5">
    <w:abstractNumId w:val="13"/>
  </w:num>
  <w:num w:numId="6">
    <w:abstractNumId w:val="19"/>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7"/>
  </w:num>
  <w:num w:numId="21">
    <w:abstractNumId w:val="21"/>
  </w:num>
  <w:num w:numId="22">
    <w:abstractNumId w:val="11"/>
  </w:num>
  <w:num w:numId="23">
    <w:abstractNumId w:val="37"/>
  </w:num>
  <w:num w:numId="24">
    <w:abstractNumId w:val="22"/>
  </w:num>
  <w:num w:numId="25">
    <w:abstractNumId w:val="16"/>
  </w:num>
  <w:num w:numId="26">
    <w:abstractNumId w:val="18"/>
  </w:num>
  <w:num w:numId="27">
    <w:abstractNumId w:val="35"/>
  </w:num>
  <w:num w:numId="28">
    <w:abstractNumId w:val="29"/>
  </w:num>
  <w:num w:numId="29">
    <w:abstractNumId w:val="20"/>
  </w:num>
  <w:num w:numId="30">
    <w:abstractNumId w:val="36"/>
  </w:num>
  <w:num w:numId="31">
    <w:abstractNumId w:val="28"/>
  </w:num>
  <w:num w:numId="32">
    <w:abstractNumId w:val="24"/>
  </w:num>
  <w:num w:numId="33">
    <w:abstractNumId w:val="17"/>
  </w:num>
  <w:num w:numId="34">
    <w:abstractNumId w:val="30"/>
  </w:num>
  <w:num w:numId="35">
    <w:abstractNumId w:val="34"/>
  </w:num>
  <w:num w:numId="36">
    <w:abstractNumId w:val="33"/>
  </w:num>
  <w:num w:numId="37">
    <w:abstractNumId w:val="25"/>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AE0"/>
    <w:rsid w:val="00020A04"/>
    <w:rsid w:val="00022882"/>
    <w:rsid w:val="00025F18"/>
    <w:rsid w:val="0003156C"/>
    <w:rsid w:val="00031704"/>
    <w:rsid w:val="00060943"/>
    <w:rsid w:val="000C238A"/>
    <w:rsid w:val="00100586"/>
    <w:rsid w:val="00114D9D"/>
    <w:rsid w:val="00124666"/>
    <w:rsid w:val="00141015"/>
    <w:rsid w:val="00142317"/>
    <w:rsid w:val="00154C4D"/>
    <w:rsid w:val="00165118"/>
    <w:rsid w:val="001A10DD"/>
    <w:rsid w:val="001D54E7"/>
    <w:rsid w:val="001D62FE"/>
    <w:rsid w:val="001E12A5"/>
    <w:rsid w:val="001E59E7"/>
    <w:rsid w:val="001F18CA"/>
    <w:rsid w:val="00201978"/>
    <w:rsid w:val="00210CE3"/>
    <w:rsid w:val="00216143"/>
    <w:rsid w:val="002414FD"/>
    <w:rsid w:val="00251DB5"/>
    <w:rsid w:val="00266EE7"/>
    <w:rsid w:val="00295B0C"/>
    <w:rsid w:val="002E5248"/>
    <w:rsid w:val="002F29A9"/>
    <w:rsid w:val="0030520C"/>
    <w:rsid w:val="003529C7"/>
    <w:rsid w:val="00387A92"/>
    <w:rsid w:val="003937EA"/>
    <w:rsid w:val="003A1F59"/>
    <w:rsid w:val="003A7F76"/>
    <w:rsid w:val="003B22AB"/>
    <w:rsid w:val="003C3BE3"/>
    <w:rsid w:val="003F78C1"/>
    <w:rsid w:val="00412D67"/>
    <w:rsid w:val="0043172A"/>
    <w:rsid w:val="0043673D"/>
    <w:rsid w:val="00443D89"/>
    <w:rsid w:val="00443FCA"/>
    <w:rsid w:val="00456842"/>
    <w:rsid w:val="004770D1"/>
    <w:rsid w:val="004A3E9A"/>
    <w:rsid w:val="004B1A37"/>
    <w:rsid w:val="004C213E"/>
    <w:rsid w:val="004F01F7"/>
    <w:rsid w:val="004F3BD7"/>
    <w:rsid w:val="0051488C"/>
    <w:rsid w:val="005167EF"/>
    <w:rsid w:val="00522970"/>
    <w:rsid w:val="0057612B"/>
    <w:rsid w:val="005762EC"/>
    <w:rsid w:val="00576717"/>
    <w:rsid w:val="00580659"/>
    <w:rsid w:val="00584F4B"/>
    <w:rsid w:val="00597D76"/>
    <w:rsid w:val="005A54C5"/>
    <w:rsid w:val="005B116D"/>
    <w:rsid w:val="005B763D"/>
    <w:rsid w:val="005F7BFB"/>
    <w:rsid w:val="00605367"/>
    <w:rsid w:val="0063050F"/>
    <w:rsid w:val="00630907"/>
    <w:rsid w:val="00630BB7"/>
    <w:rsid w:val="00645252"/>
    <w:rsid w:val="006472E3"/>
    <w:rsid w:val="00663E9D"/>
    <w:rsid w:val="006831E1"/>
    <w:rsid w:val="00685838"/>
    <w:rsid w:val="0069117E"/>
    <w:rsid w:val="006A21AE"/>
    <w:rsid w:val="006D3D74"/>
    <w:rsid w:val="006F0770"/>
    <w:rsid w:val="007277D4"/>
    <w:rsid w:val="00727A3B"/>
    <w:rsid w:val="007322E1"/>
    <w:rsid w:val="00737E2E"/>
    <w:rsid w:val="0075200D"/>
    <w:rsid w:val="00766A0E"/>
    <w:rsid w:val="00771049"/>
    <w:rsid w:val="007770E9"/>
    <w:rsid w:val="0077792C"/>
    <w:rsid w:val="00781335"/>
    <w:rsid w:val="00787F58"/>
    <w:rsid w:val="00797C45"/>
    <w:rsid w:val="007C0791"/>
    <w:rsid w:val="007E082A"/>
    <w:rsid w:val="007F0BCE"/>
    <w:rsid w:val="00801B85"/>
    <w:rsid w:val="008025BD"/>
    <w:rsid w:val="00803664"/>
    <w:rsid w:val="0081730D"/>
    <w:rsid w:val="00820679"/>
    <w:rsid w:val="008223D7"/>
    <w:rsid w:val="00850369"/>
    <w:rsid w:val="0085498F"/>
    <w:rsid w:val="00861854"/>
    <w:rsid w:val="00871CF6"/>
    <w:rsid w:val="00875837"/>
    <w:rsid w:val="00895452"/>
    <w:rsid w:val="008A0989"/>
    <w:rsid w:val="008A301A"/>
    <w:rsid w:val="008A3A98"/>
    <w:rsid w:val="008A7073"/>
    <w:rsid w:val="008B413D"/>
    <w:rsid w:val="008D6B23"/>
    <w:rsid w:val="008E1BF6"/>
    <w:rsid w:val="00914EFD"/>
    <w:rsid w:val="0091648E"/>
    <w:rsid w:val="00917936"/>
    <w:rsid w:val="009475ED"/>
    <w:rsid w:val="00955B9A"/>
    <w:rsid w:val="00996B7E"/>
    <w:rsid w:val="009B12E2"/>
    <w:rsid w:val="009B3E98"/>
    <w:rsid w:val="009D6768"/>
    <w:rsid w:val="009E21E6"/>
    <w:rsid w:val="009F3884"/>
    <w:rsid w:val="00A419F8"/>
    <w:rsid w:val="00A63634"/>
    <w:rsid w:val="00A70661"/>
    <w:rsid w:val="00A73AE0"/>
    <w:rsid w:val="00A835DB"/>
    <w:rsid w:val="00A9204E"/>
    <w:rsid w:val="00A93488"/>
    <w:rsid w:val="00A936D6"/>
    <w:rsid w:val="00AC23C8"/>
    <w:rsid w:val="00AD6BC0"/>
    <w:rsid w:val="00AE0E5A"/>
    <w:rsid w:val="00AF0BC6"/>
    <w:rsid w:val="00B115AA"/>
    <w:rsid w:val="00B172C6"/>
    <w:rsid w:val="00B428E9"/>
    <w:rsid w:val="00B4560A"/>
    <w:rsid w:val="00B50070"/>
    <w:rsid w:val="00B737BD"/>
    <w:rsid w:val="00BA426F"/>
    <w:rsid w:val="00BB64EA"/>
    <w:rsid w:val="00BB6E85"/>
    <w:rsid w:val="00BF2287"/>
    <w:rsid w:val="00C20195"/>
    <w:rsid w:val="00C22029"/>
    <w:rsid w:val="00C256BD"/>
    <w:rsid w:val="00C3545C"/>
    <w:rsid w:val="00C50938"/>
    <w:rsid w:val="00C73601"/>
    <w:rsid w:val="00C83944"/>
    <w:rsid w:val="00C90151"/>
    <w:rsid w:val="00C9519F"/>
    <w:rsid w:val="00CB3EF9"/>
    <w:rsid w:val="00CC19F9"/>
    <w:rsid w:val="00CE7EF1"/>
    <w:rsid w:val="00D26D5F"/>
    <w:rsid w:val="00D41E33"/>
    <w:rsid w:val="00D432B2"/>
    <w:rsid w:val="00D56C8A"/>
    <w:rsid w:val="00D615D7"/>
    <w:rsid w:val="00D66517"/>
    <w:rsid w:val="00D95BC2"/>
    <w:rsid w:val="00DD0711"/>
    <w:rsid w:val="00DD087E"/>
    <w:rsid w:val="00DE06CC"/>
    <w:rsid w:val="00E0040F"/>
    <w:rsid w:val="00E20250"/>
    <w:rsid w:val="00E3554B"/>
    <w:rsid w:val="00E6061A"/>
    <w:rsid w:val="00E6128A"/>
    <w:rsid w:val="00E642E8"/>
    <w:rsid w:val="00E728C6"/>
    <w:rsid w:val="00E72C74"/>
    <w:rsid w:val="00EC58D0"/>
    <w:rsid w:val="00EE20AC"/>
    <w:rsid w:val="00EF36D7"/>
    <w:rsid w:val="00F14B71"/>
    <w:rsid w:val="00F2393B"/>
    <w:rsid w:val="00F274E2"/>
    <w:rsid w:val="00F74B9F"/>
    <w:rsid w:val="00F949AB"/>
    <w:rsid w:val="00FA36EF"/>
    <w:rsid w:val="00FC4794"/>
    <w:rsid w:val="00FF6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D4904"/>
  <w15:chartTrackingRefBased/>
  <w15:docId w15:val="{B5225DE3-8302-45D8-8B99-B9707374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00D"/>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244061"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244061"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244061"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244061"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244061"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244061"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244061"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rsid w:val="00645252"/>
    <w:rPr>
      <w:i/>
      <w:iCs/>
      <w:color w:val="244061"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244061"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244061" w:themeColor="accent1" w:themeShade="80"/>
      <w:u w:val="single"/>
    </w:rPr>
  </w:style>
  <w:style w:type="character" w:styleId="FollowedHyperlink">
    <w:name w:val="FollowedHyperlink"/>
    <w:basedOn w:val="DefaultParagraphFont"/>
    <w:uiPriority w:val="99"/>
    <w:unhideWhenUsed/>
    <w:rPr>
      <w:color w:val="800080" w:themeColor="followedHyperlink"/>
      <w:u w:val="single"/>
    </w:rPr>
  </w:style>
  <w:style w:type="paragraph" w:styleId="Caption">
    <w:name w:val="caption"/>
    <w:basedOn w:val="Normal"/>
    <w:next w:val="Normal"/>
    <w:uiPriority w:val="35"/>
    <w:unhideWhenUsed/>
    <w:qFormat/>
    <w:rsid w:val="00645252"/>
    <w:pPr>
      <w:spacing w:after="200"/>
    </w:pPr>
    <w:rPr>
      <w:i/>
      <w:iCs/>
      <w:color w:val="1F497D"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244061"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4A442A"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5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E355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FC4794"/>
    <w:pPr>
      <w:spacing w:line="259" w:lineRule="auto"/>
      <w:outlineLvl w:val="9"/>
    </w:pPr>
    <w:rPr>
      <w:color w:val="365F91" w:themeColor="accent1" w:themeShade="BF"/>
    </w:rPr>
  </w:style>
  <w:style w:type="paragraph" w:styleId="TOC1">
    <w:name w:val="toc 1"/>
    <w:basedOn w:val="Normal"/>
    <w:next w:val="Normal"/>
    <w:autoRedefine/>
    <w:uiPriority w:val="39"/>
    <w:unhideWhenUsed/>
    <w:rsid w:val="00FC4794"/>
    <w:pPr>
      <w:spacing w:after="100"/>
    </w:pPr>
  </w:style>
  <w:style w:type="paragraph" w:styleId="TOC2">
    <w:name w:val="toc 2"/>
    <w:basedOn w:val="Normal"/>
    <w:next w:val="Normal"/>
    <w:autoRedefine/>
    <w:uiPriority w:val="39"/>
    <w:unhideWhenUsed/>
    <w:rsid w:val="00FC4794"/>
    <w:pPr>
      <w:spacing w:after="100"/>
      <w:ind w:left="220"/>
    </w:pPr>
  </w:style>
  <w:style w:type="paragraph" w:styleId="TOC3">
    <w:name w:val="toc 3"/>
    <w:basedOn w:val="Normal"/>
    <w:next w:val="Normal"/>
    <w:autoRedefine/>
    <w:uiPriority w:val="39"/>
    <w:unhideWhenUsed/>
    <w:rsid w:val="00FC4794"/>
    <w:pPr>
      <w:spacing w:after="100"/>
      <w:ind w:left="440"/>
    </w:pPr>
  </w:style>
  <w:style w:type="table" w:styleId="GridTable4-Accent5">
    <w:name w:val="Grid Table 4 Accent 5"/>
    <w:basedOn w:val="TableNormal"/>
    <w:uiPriority w:val="49"/>
    <w:rsid w:val="00A835DB"/>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unhideWhenUsed/>
    <w:qFormat/>
    <w:rsid w:val="00C256BD"/>
    <w:pPr>
      <w:ind w:left="720"/>
      <w:contextualSpacing/>
    </w:pPr>
  </w:style>
  <w:style w:type="table" w:customStyle="1" w:styleId="GridTable4-Accent51">
    <w:name w:val="Grid Table 4 - Accent 51"/>
    <w:basedOn w:val="TableNormal"/>
    <w:uiPriority w:val="49"/>
    <w:qFormat/>
    <w:rsid w:val="00E6128A"/>
    <w:pPr>
      <w:spacing w:after="160" w:line="259" w:lineRule="auto"/>
    </w:pPr>
    <w:rPr>
      <w:rFonts w:eastAsiaTheme="minorEastAsia"/>
      <w:sz w:val="20"/>
      <w:szCs w:val="20"/>
      <w:lang w:val="en-PH" w:eastAsia="en-PH"/>
    </w:r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reychnayre@gmail.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9858494F-434D-40E5-A518-6F3AB0A5F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Template>
  <TotalTime>13</TotalTime>
  <Pages>40</Pages>
  <Words>4023</Words>
  <Characters>22935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Happy</cp:lastModifiedBy>
  <cp:revision>3</cp:revision>
  <dcterms:created xsi:type="dcterms:W3CDTF">2017-10-18T15:06:00Z</dcterms:created>
  <dcterms:modified xsi:type="dcterms:W3CDTF">2017-10-18T15:18:00Z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